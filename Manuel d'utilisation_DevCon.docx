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document.main+xml" PartName="/word/document.xml"/>
  <Default ContentType="image/jpg" Extension="jpg"/>
  <Default ContentType="image/png" Extension="png"/>
  <Override ContentType="application/vnd.openxmlformats-officedocument.wordprocessingml.footer+xml" PartName="/word/footer1.xml"/>
</Types>
</file>

<file path=_rels/.rels><?xml version="1.0" encoding="UTF-8" standalone="yes"?>
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

</file>

<file path=word/document.xml><?xml version="1.0" encoding="utf-8"?>
<w:document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body>
    <w:p>
      <w:pPr>
        <w:rPr>
          <w:rFonts w:ascii="Calibri" w:cs="Calibri" w:eastAsia="Calibri" w:hAnsi="Calibri"/>
          <w:sz w:val="38"/>
          <w:szCs w:val="38"/>
        </w:rPr>
        <w:jc w:val="left"/>
        <w:spacing w:before="20"/>
        <w:ind w:left="228"/>
      </w:pPr>
      <w:r>
        <w:pict>
          <v:group coordorigin="5,10301" coordsize="11901,5552" style="position:absolute;margin-left:0.25pt;margin-top:515.05pt;width:595.07pt;height:277.6pt;mso-position-horizontal-relative:page;mso-position-vertical-relative:page;z-index:-314">
            <v:shape coordorigin="15,11205" coordsize="6948,3723" fillcolor="#A7DFA7" filled="t" path="m15,11205l32,14928,6963,14557,6963,11465,15,11205xe" stroked="f" style="position:absolute;left:15;top:11205;width:6948;height:3723">
              <v:path arrowok="t"/>
              <v:fill/>
            </v:shape>
            <v:shape coordorigin="6963,10725" coordsize="3377,4617" fillcolor="#D2EED3" filled="t" path="m6963,11465l6963,14536,10340,15342,10340,10725,6963,11465xe" stroked="f" style="position:absolute;left:6963;top:10725;width:3377;height:4617">
              <v:path arrowok="t"/>
              <v:fill/>
            </v:shape>
            <v:shape coordorigin="10340,10725" coordsize="1550,4617" fillcolor="#AADFA7" filled="t" path="m10340,10725l10340,15342,11890,14296,11890,11684,10340,10725xe" stroked="f" style="position:absolute;left:10340;top:10725;width:1550;height:4617">
              <v:path arrowok="t"/>
              <v:fill/>
            </v:shape>
            <v:shape coordorigin="7884,11182" coordsize="4014,3790" fillcolor="#D1DFD4" filled="t" path="m7885,11509l7884,14645,11898,14972,11898,11182,7885,11509xe" stroked="f" style="position:absolute;left:7884;top:11182;width:4014;height:3790">
              <v:path arrowok="t"/>
              <v:fill/>
            </v:shape>
            <v:shape coordorigin="4019,10311" coordsize="3883,5510" fillcolor="#B8C8B5" filled="t" path="m4019,10311l4019,15821,7902,14667,7902,11509,4019,10311xe" stroked="f" style="position:absolute;left:4019;top:10311;width:3883;height:5510">
              <v:path arrowok="t"/>
              <v:fill/>
            </v:shape>
            <v:shape coordorigin="38,10311" coordsize="3981,5532" fillcolor="#CEE6C9" filled="t" path="m4019,10311l38,11705,38,14471,4017,15843,4019,10311xe" stroked="f" style="position:absolute;left:38;top:10311;width:3981;height:5532">
              <v:path arrowok="t"/>
              <v:fill/>
            </v:shape>
            <v:shape coordorigin="37,10595" coordsize="2023,5009" fillcolor="#C4EAC4" filled="t" path="m37,11793l37,14472,2060,15604,2044,10595,37,11793xe" stroked="f" style="position:absolute;left:37;top:10595;width:2023;height:5009">
              <v:path arrowok="t"/>
              <v:fill/>
            </v:shape>
            <v:shape coordorigin="2044,10595" coordsize="5857,4988" fillcolor="#A8DEA9" filled="t" path="m2044,10595l2061,15583,7901,14014,7901,12207,2044,10595xe" stroked="f" style="position:absolute;left:2044;top:10595;width:5857;height:4988">
              <v:path arrowok="t"/>
              <v:fill/>
            </v:shape>
            <v:shape coordorigin="7901,10878" coordsize="3996,4464" fillcolor="#D2EED2" filled="t" path="m7901,12228l7901,14014,11897,15342,11897,10878,7901,12228xe" stroked="f" style="position:absolute;left:7901;top:10878;width:3996;height:4464">
              <v:path arrowok="t"/>
              <v:fill/>
            </v:shape>
            <w10:wrap type="none"/>
          </v:group>
        </w:pict>
      </w:r>
      <w:r>
        <w:rPr>
          <w:rFonts w:ascii="Calibri" w:cs="Calibri" w:eastAsia="Calibri" w:hAnsi="Calibri"/>
          <w:b/>
          <w:w w:val="99"/>
          <w:sz w:val="38"/>
          <w:szCs w:val="38"/>
        </w:rPr>
        <w:t>Ecole</w:t>
      </w:r>
      <w:r>
        <w:rPr>
          <w:rFonts w:ascii="Calibri" w:cs="Calibri" w:eastAsia="Calibri" w:hAnsi="Calibri"/>
          <w:b/>
          <w:w w:val="100"/>
          <w:sz w:val="38"/>
          <w:szCs w:val="38"/>
        </w:rPr>
        <w:t> </w:t>
      </w:r>
      <w:r>
        <w:rPr>
          <w:rFonts w:ascii="Calibri" w:cs="Calibri" w:eastAsia="Calibri" w:hAnsi="Calibri"/>
          <w:b/>
          <w:w w:val="99"/>
          <w:sz w:val="38"/>
          <w:szCs w:val="38"/>
        </w:rPr>
        <w:t>Supérieure</w:t>
      </w:r>
      <w:r>
        <w:rPr>
          <w:rFonts w:ascii="Calibri" w:cs="Calibri" w:eastAsia="Calibri" w:hAnsi="Calibri"/>
          <w:b/>
          <w:w w:val="100"/>
          <w:sz w:val="38"/>
          <w:szCs w:val="38"/>
        </w:rPr>
        <w:t> </w:t>
      </w:r>
      <w:r>
        <w:rPr>
          <w:rFonts w:ascii="Calibri" w:cs="Calibri" w:eastAsia="Calibri" w:hAnsi="Calibri"/>
          <w:b/>
          <w:w w:val="99"/>
          <w:sz w:val="38"/>
          <w:szCs w:val="38"/>
        </w:rPr>
        <w:t>d’Informatique</w:t>
      </w:r>
      <w:r>
        <w:rPr>
          <w:rFonts w:ascii="Calibri" w:cs="Calibri" w:eastAsia="Calibri" w:hAnsi="Calibri"/>
          <w:b/>
          <w:w w:val="100"/>
          <w:sz w:val="38"/>
          <w:szCs w:val="38"/>
        </w:rPr>
        <w:t> </w:t>
      </w:r>
      <w:r>
        <w:rPr>
          <w:rFonts w:ascii="Calibri" w:cs="Calibri" w:eastAsia="Calibri" w:hAnsi="Calibri"/>
          <w:b/>
          <w:w w:val="99"/>
          <w:sz w:val="38"/>
          <w:szCs w:val="38"/>
        </w:rPr>
        <w:t>–</w:t>
      </w:r>
      <w:r>
        <w:rPr>
          <w:rFonts w:ascii="Calibri" w:cs="Calibri" w:eastAsia="Calibri" w:hAnsi="Calibri"/>
          <w:b/>
          <w:w w:val="100"/>
          <w:sz w:val="38"/>
          <w:szCs w:val="38"/>
        </w:rPr>
        <w:t> </w:t>
      </w:r>
      <w:r>
        <w:rPr>
          <w:rFonts w:ascii="Calibri" w:cs="Calibri" w:eastAsia="Calibri" w:hAnsi="Calibri"/>
          <w:b/>
          <w:w w:val="99"/>
          <w:sz w:val="38"/>
          <w:szCs w:val="38"/>
        </w:rPr>
        <w:t>Sidi</w:t>
      </w:r>
      <w:r>
        <w:rPr>
          <w:rFonts w:ascii="Calibri" w:cs="Calibri" w:eastAsia="Calibri" w:hAnsi="Calibri"/>
          <w:b/>
          <w:w w:val="100"/>
          <w:sz w:val="38"/>
          <w:szCs w:val="38"/>
        </w:rPr>
        <w:t> </w:t>
      </w:r>
      <w:r>
        <w:rPr>
          <w:rFonts w:ascii="Calibri" w:cs="Calibri" w:eastAsia="Calibri" w:hAnsi="Calibri"/>
          <w:b/>
          <w:w w:val="99"/>
          <w:sz w:val="38"/>
          <w:szCs w:val="38"/>
        </w:rPr>
        <w:t>Bel</w:t>
      </w:r>
      <w:r>
        <w:rPr>
          <w:rFonts w:ascii="Calibri" w:cs="Calibri" w:eastAsia="Calibri" w:hAnsi="Calibri"/>
          <w:b/>
          <w:w w:val="100"/>
          <w:sz w:val="38"/>
          <w:szCs w:val="38"/>
        </w:rPr>
        <w:t> </w:t>
      </w:r>
      <w:r>
        <w:rPr>
          <w:rFonts w:ascii="Calibri" w:cs="Calibri" w:eastAsia="Calibri" w:hAnsi="Calibri"/>
          <w:b/>
          <w:w w:val="99"/>
          <w:sz w:val="38"/>
          <w:szCs w:val="38"/>
        </w:rPr>
        <w:t>Abbes</w:t>
      </w:r>
      <w:r>
        <w:rPr>
          <w:rFonts w:ascii="Calibri" w:cs="Calibri" w:eastAsia="Calibri" w:hAnsi="Calibri"/>
          <w:w w:val="100"/>
          <w:sz w:val="38"/>
          <w:szCs w:val="38"/>
        </w:rPr>
      </w:r>
    </w:p>
    <w:p>
      <w:pPr>
        <w:rPr>
          <w:rFonts w:ascii="Calibri" w:cs="Calibri" w:eastAsia="Calibri" w:hAnsi="Calibri"/>
          <w:sz w:val="32"/>
          <w:szCs w:val="32"/>
        </w:rPr>
        <w:jc w:val="left"/>
        <w:spacing w:before="67"/>
        <w:ind w:left="228"/>
      </w:pPr>
      <w:r>
        <w:rPr>
          <w:rFonts w:ascii="Calibri" w:cs="Calibri" w:eastAsia="Calibri" w:hAnsi="Calibri"/>
          <w:b/>
          <w:w w:val="99"/>
          <w:sz w:val="32"/>
          <w:szCs w:val="32"/>
        </w:rPr>
        <w:t>2éme</w:t>
      </w:r>
      <w:r>
        <w:rPr>
          <w:rFonts w:ascii="Calibri" w:cs="Calibri" w:eastAsia="Calibri" w:hAnsi="Calibri"/>
          <w:b/>
          <w:w w:val="100"/>
          <w:sz w:val="32"/>
          <w:szCs w:val="32"/>
        </w:rPr>
        <w:t> </w:t>
      </w:r>
      <w:r>
        <w:rPr>
          <w:rFonts w:ascii="Calibri" w:cs="Calibri" w:eastAsia="Calibri" w:hAnsi="Calibri"/>
          <w:b/>
          <w:w w:val="99"/>
          <w:sz w:val="32"/>
          <w:szCs w:val="32"/>
        </w:rPr>
        <w:t>Année</w:t>
      </w:r>
      <w:r>
        <w:rPr>
          <w:rFonts w:ascii="Calibri" w:cs="Calibri" w:eastAsia="Calibri" w:hAnsi="Calibri"/>
          <w:b/>
          <w:w w:val="100"/>
          <w:sz w:val="32"/>
          <w:szCs w:val="32"/>
        </w:rPr>
        <w:t> </w:t>
      </w:r>
      <w:r>
        <w:rPr>
          <w:rFonts w:ascii="Calibri" w:cs="Calibri" w:eastAsia="Calibri" w:hAnsi="Calibri"/>
          <w:b/>
          <w:w w:val="99"/>
          <w:sz w:val="32"/>
          <w:szCs w:val="32"/>
        </w:rPr>
        <w:t>–</w:t>
      </w:r>
      <w:r>
        <w:rPr>
          <w:rFonts w:ascii="Calibri" w:cs="Calibri" w:eastAsia="Calibri" w:hAnsi="Calibri"/>
          <w:b/>
          <w:w w:val="100"/>
          <w:sz w:val="32"/>
          <w:szCs w:val="32"/>
        </w:rPr>
        <w:t> </w:t>
      </w:r>
      <w:r>
        <w:rPr>
          <w:rFonts w:ascii="Calibri" w:cs="Calibri" w:eastAsia="Calibri" w:hAnsi="Calibri"/>
          <w:b/>
          <w:w w:val="99"/>
          <w:sz w:val="32"/>
          <w:szCs w:val="32"/>
        </w:rPr>
        <w:t>Classes</w:t>
      </w:r>
      <w:r>
        <w:rPr>
          <w:rFonts w:ascii="Calibri" w:cs="Calibri" w:eastAsia="Calibri" w:hAnsi="Calibri"/>
          <w:b/>
          <w:w w:val="100"/>
          <w:sz w:val="32"/>
          <w:szCs w:val="32"/>
        </w:rPr>
        <w:t> </w:t>
      </w:r>
      <w:r>
        <w:rPr>
          <w:rFonts w:ascii="Calibri" w:cs="Calibri" w:eastAsia="Calibri" w:hAnsi="Calibri"/>
          <w:b/>
          <w:w w:val="99"/>
          <w:sz w:val="32"/>
          <w:szCs w:val="32"/>
        </w:rPr>
        <w:t>Préparatoires</w:t>
      </w:r>
      <w:r>
        <w:rPr>
          <w:rFonts w:ascii="Calibri" w:cs="Calibri" w:eastAsia="Calibri" w:hAnsi="Calibri"/>
          <w:b/>
          <w:w w:val="100"/>
          <w:sz w:val="32"/>
          <w:szCs w:val="32"/>
        </w:rPr>
        <w:t> </w:t>
      </w:r>
      <w:r>
        <w:rPr>
          <w:rFonts w:ascii="Calibri" w:cs="Calibri" w:eastAsia="Calibri" w:hAnsi="Calibri"/>
          <w:b/>
          <w:w w:val="99"/>
          <w:sz w:val="32"/>
          <w:szCs w:val="32"/>
        </w:rPr>
        <w:t>Intégrées</w:t>
      </w:r>
      <w:r>
        <w:rPr>
          <w:rFonts w:ascii="Calibri" w:cs="Calibri" w:eastAsia="Calibri" w:hAnsi="Calibri"/>
          <w:w w:val="100"/>
          <w:sz w:val="32"/>
          <w:szCs w:val="32"/>
        </w:rPr>
      </w:r>
    </w:p>
    <w:p>
      <w:pPr>
        <w:rPr>
          <w:sz w:val="12"/>
          <w:szCs w:val="12"/>
        </w:rPr>
        <w:jc w:val="left"/>
        <w:spacing w:before="4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34"/>
      </w:pPr>
      <w:r>
        <w:pict>
          <v:shape style="position:absolute;margin-left:213.72pt;margin-top:15.24pt;width:258pt;height:59.16pt;mso-position-horizontal-relative:page;mso-position-vertical-relative:paragraph;z-index:-315" type="#_x0000_t75">
            <v:imagedata o:title="" r:id="rId4"/>
          </v:shape>
        </w:pict>
      </w:r>
      <w:r>
        <w:pict>
          <v:shape style="width:89.4pt;height:90.96pt" type="#_x0000_t75">
            <v:imagedata o:title="" r:id="rId5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="260" w:lineRule="exact"/>
      </w:pPr>
      <w:r>
        <w:rPr>
          <w:sz w:val="26"/>
          <w:szCs w:val="26"/>
        </w:rPr>
      </w:r>
    </w:p>
    <w:p>
      <w:pPr>
        <w:rPr>
          <w:rFonts w:ascii="Calibri" w:cs="Calibri" w:eastAsia="Calibri" w:hAnsi="Calibri"/>
          <w:sz w:val="72"/>
          <w:szCs w:val="72"/>
        </w:rPr>
        <w:jc w:val="left"/>
        <w:spacing w:line="780" w:lineRule="exact"/>
        <w:ind w:left="228"/>
      </w:pPr>
      <w:r>
        <w:rPr>
          <w:rFonts w:ascii="Calibri" w:cs="Calibri" w:eastAsia="Calibri" w:hAnsi="Calibri"/>
          <w:b/>
          <w:color w:val="23A373"/>
          <w:position w:val="2"/>
          <w:sz w:val="72"/>
          <w:szCs w:val="72"/>
        </w:rPr>
        <w:t>Manuel d</w:t>
      </w:r>
      <w:r>
        <w:rPr>
          <w:rFonts w:ascii="Calibri" w:cs="Calibri" w:eastAsia="Calibri" w:hAnsi="Calibri"/>
          <w:b/>
          <w:color w:val="23A373"/>
          <w:position w:val="2"/>
          <w:sz w:val="72"/>
          <w:szCs w:val="72"/>
        </w:rPr>
        <w:t>’</w:t>
      </w:r>
      <w:r>
        <w:rPr>
          <w:rFonts w:ascii="Calibri" w:cs="Calibri" w:eastAsia="Calibri" w:hAnsi="Calibri"/>
          <w:b/>
          <w:color w:val="23A373"/>
          <w:position w:val="2"/>
          <w:sz w:val="72"/>
          <w:szCs w:val="72"/>
        </w:rPr>
        <w:t>utilisation</w:t>
      </w:r>
      <w:r>
        <w:rPr>
          <w:rFonts w:ascii="Calibri" w:cs="Calibri" w:eastAsia="Calibri" w:hAnsi="Calibri"/>
          <w:color w:val="000000"/>
          <w:position w:val="0"/>
          <w:sz w:val="72"/>
          <w:szCs w:val="72"/>
        </w:rPr>
      </w:r>
    </w:p>
    <w:p>
      <w:pPr>
        <w:rPr>
          <w:sz w:val="14"/>
          <w:szCs w:val="14"/>
        </w:rPr>
        <w:jc w:val="left"/>
        <w:spacing w:before="1" w:line="140" w:lineRule="exact"/>
      </w:pPr>
      <w:r>
        <w:rPr>
          <w:sz w:val="14"/>
          <w:szCs w:val="14"/>
        </w:rPr>
      </w:r>
    </w:p>
    <w:p>
      <w:pPr>
        <w:rPr>
          <w:rFonts w:ascii="Calibri" w:cs="Calibri" w:eastAsia="Calibri" w:hAnsi="Calibri"/>
          <w:sz w:val="32"/>
          <w:szCs w:val="32"/>
        </w:rPr>
        <w:jc w:val="left"/>
        <w:ind w:left="228"/>
      </w:pPr>
      <w:r>
        <w:rPr>
          <w:rFonts w:ascii="Calibri" w:cs="Calibri" w:eastAsia="Calibri" w:hAnsi="Calibri"/>
          <w:b/>
          <w:w w:val="99"/>
          <w:sz w:val="32"/>
          <w:szCs w:val="32"/>
        </w:rPr>
        <w:t>Membres</w:t>
      </w:r>
      <w:r>
        <w:rPr>
          <w:rFonts w:ascii="Calibri" w:cs="Calibri" w:eastAsia="Calibri" w:hAnsi="Calibri"/>
          <w:b/>
          <w:w w:val="100"/>
          <w:sz w:val="32"/>
          <w:szCs w:val="32"/>
        </w:rPr>
        <w:t> </w:t>
      </w:r>
      <w:r>
        <w:rPr>
          <w:rFonts w:ascii="Calibri" w:cs="Calibri" w:eastAsia="Calibri" w:hAnsi="Calibri"/>
          <w:b/>
          <w:w w:val="99"/>
          <w:sz w:val="32"/>
          <w:szCs w:val="32"/>
        </w:rPr>
        <w:t>d’Equipe</w:t>
      </w:r>
      <w:r>
        <w:rPr>
          <w:rFonts w:ascii="Calibri" w:cs="Calibri" w:eastAsia="Calibri" w:hAnsi="Calibri"/>
          <w:b/>
          <w:w w:val="100"/>
          <w:sz w:val="32"/>
          <w:szCs w:val="32"/>
        </w:rPr>
        <w:t> </w:t>
      </w:r>
      <w:r>
        <w:rPr>
          <w:rFonts w:ascii="Calibri" w:cs="Calibri" w:eastAsia="Calibri" w:hAnsi="Calibri"/>
          <w:b/>
          <w:w w:val="99"/>
          <w:sz w:val="32"/>
          <w:szCs w:val="32"/>
        </w:rPr>
        <w:t>:</w:t>
      </w:r>
      <w:r>
        <w:rPr>
          <w:rFonts w:ascii="Calibri" w:cs="Calibri" w:eastAsia="Calibri" w:hAnsi="Calibri"/>
          <w:w w:val="100"/>
          <w:sz w:val="32"/>
          <w:szCs w:val="32"/>
        </w:rPr>
      </w:r>
    </w:p>
    <w:p>
      <w:pPr>
        <w:rPr>
          <w:sz w:val="26"/>
          <w:szCs w:val="26"/>
        </w:rPr>
        <w:jc w:val="left"/>
        <w:spacing w:before="17" w:line="260" w:lineRule="exact"/>
      </w:pPr>
      <w:r>
        <w:rPr>
          <w:sz w:val="26"/>
          <w:szCs w:val="26"/>
        </w:rPr>
      </w:r>
    </w:p>
    <w:p>
      <w:pPr>
        <w:rPr>
          <w:rFonts w:ascii="Calibri" w:cs="Calibri" w:eastAsia="Calibri" w:hAnsi="Calibri"/>
          <w:sz w:val="32"/>
          <w:szCs w:val="32"/>
        </w:rPr>
        <w:jc w:val="left"/>
        <w:ind w:left="588"/>
      </w:pPr>
      <w:r>
        <w:rPr>
          <w:rFonts w:ascii="Arial Unicode MS" w:cs="Arial Unicode MS" w:eastAsia="Arial Unicode MS" w:hAnsi="Arial Unicode MS"/>
          <w:w w:val="99"/>
          <w:sz w:val="32"/>
          <w:szCs w:val="32"/>
        </w:rPr>
        <w:t></w:t>
      </w:r>
      <w:r>
        <w:rPr>
          <w:rFonts w:ascii="Arial Unicode MS" w:cs="Arial Unicode MS" w:eastAsia="Arial Unicode MS" w:hAnsi="Arial Unicode MS"/>
          <w:w w:val="100"/>
          <w:sz w:val="32"/>
          <w:szCs w:val="32"/>
        </w:rPr>
        <w:t> </w:t>
      </w:r>
      <w:r>
        <w:rPr>
          <w:rFonts w:ascii="Calibri" w:cs="Calibri" w:eastAsia="Calibri" w:hAnsi="Calibri"/>
          <w:w w:val="99"/>
          <w:sz w:val="32"/>
          <w:szCs w:val="32"/>
        </w:rPr>
        <w:t>Belouadah</w:t>
      </w:r>
      <w:r>
        <w:rPr>
          <w:rFonts w:ascii="Calibri" w:cs="Calibri" w:eastAsia="Calibri" w:hAnsi="Calibri"/>
          <w:w w:val="100"/>
          <w:sz w:val="32"/>
          <w:szCs w:val="32"/>
        </w:rPr>
        <w:t> </w:t>
      </w:r>
      <w:r>
        <w:rPr>
          <w:rFonts w:ascii="Calibri" w:cs="Calibri" w:eastAsia="Calibri" w:hAnsi="Calibri"/>
          <w:w w:val="99"/>
          <w:sz w:val="32"/>
          <w:szCs w:val="32"/>
        </w:rPr>
        <w:t>Mustapha</w:t>
      </w:r>
      <w:r>
        <w:rPr>
          <w:rFonts w:ascii="Calibri" w:cs="Calibri" w:eastAsia="Calibri" w:hAnsi="Calibri"/>
          <w:w w:val="100"/>
          <w:sz w:val="32"/>
          <w:szCs w:val="32"/>
        </w:rPr>
        <w:t> </w:t>
      </w:r>
      <w:r>
        <w:rPr>
          <w:rFonts w:ascii="Calibri" w:cs="Calibri" w:eastAsia="Calibri" w:hAnsi="Calibri"/>
          <w:w w:val="99"/>
          <w:sz w:val="32"/>
          <w:szCs w:val="32"/>
        </w:rPr>
        <w:t>Ayoub</w:t>
      </w:r>
      <w:r>
        <w:rPr>
          <w:rFonts w:ascii="Calibri" w:cs="Calibri" w:eastAsia="Calibri" w:hAnsi="Calibri"/>
          <w:w w:val="100"/>
          <w:sz w:val="32"/>
          <w:szCs w:val="32"/>
        </w:rPr>
      </w:r>
    </w:p>
    <w:p>
      <w:pPr>
        <w:rPr>
          <w:rFonts w:ascii="Calibri" w:cs="Calibri" w:eastAsia="Calibri" w:hAnsi="Calibri"/>
          <w:sz w:val="32"/>
          <w:szCs w:val="32"/>
        </w:rPr>
        <w:jc w:val="left"/>
        <w:spacing w:before="75"/>
        <w:ind w:left="588"/>
      </w:pPr>
      <w:r>
        <w:rPr>
          <w:rFonts w:ascii="Arial Unicode MS" w:cs="Arial Unicode MS" w:eastAsia="Arial Unicode MS" w:hAnsi="Arial Unicode MS"/>
          <w:w w:val="99"/>
          <w:sz w:val="32"/>
          <w:szCs w:val="32"/>
        </w:rPr>
        <w:t></w:t>
      </w:r>
      <w:r>
        <w:rPr>
          <w:rFonts w:ascii="Arial Unicode MS" w:cs="Arial Unicode MS" w:eastAsia="Arial Unicode MS" w:hAnsi="Arial Unicode MS"/>
          <w:w w:val="100"/>
          <w:sz w:val="32"/>
          <w:szCs w:val="32"/>
        </w:rPr>
        <w:t> </w:t>
      </w:r>
      <w:r>
        <w:rPr>
          <w:rFonts w:ascii="Calibri" w:cs="Calibri" w:eastAsia="Calibri" w:hAnsi="Calibri"/>
          <w:w w:val="99"/>
          <w:sz w:val="32"/>
          <w:szCs w:val="32"/>
        </w:rPr>
        <w:t>Ziane</w:t>
      </w:r>
      <w:r>
        <w:rPr>
          <w:rFonts w:ascii="Calibri" w:cs="Calibri" w:eastAsia="Calibri" w:hAnsi="Calibri"/>
          <w:w w:val="100"/>
          <w:sz w:val="32"/>
          <w:szCs w:val="32"/>
        </w:rPr>
        <w:t> </w:t>
      </w:r>
      <w:r>
        <w:rPr>
          <w:rFonts w:ascii="Calibri" w:cs="Calibri" w:eastAsia="Calibri" w:hAnsi="Calibri"/>
          <w:w w:val="99"/>
          <w:sz w:val="32"/>
          <w:szCs w:val="32"/>
        </w:rPr>
        <w:t>Mohamed</w:t>
      </w:r>
      <w:r>
        <w:rPr>
          <w:rFonts w:ascii="Calibri" w:cs="Calibri" w:eastAsia="Calibri" w:hAnsi="Calibri"/>
          <w:w w:val="100"/>
          <w:sz w:val="32"/>
          <w:szCs w:val="32"/>
        </w:rPr>
      </w:r>
    </w:p>
    <w:p>
      <w:pPr>
        <w:rPr>
          <w:rFonts w:ascii="Calibri" w:cs="Calibri" w:eastAsia="Calibri" w:hAnsi="Calibri"/>
          <w:sz w:val="32"/>
          <w:szCs w:val="32"/>
        </w:rPr>
        <w:jc w:val="left"/>
        <w:spacing w:before="75"/>
        <w:ind w:left="588"/>
      </w:pPr>
      <w:r>
        <w:rPr>
          <w:rFonts w:ascii="Arial Unicode MS" w:cs="Arial Unicode MS" w:eastAsia="Arial Unicode MS" w:hAnsi="Arial Unicode MS"/>
          <w:w w:val="99"/>
          <w:sz w:val="32"/>
          <w:szCs w:val="32"/>
        </w:rPr>
        <w:t></w:t>
      </w:r>
      <w:r>
        <w:rPr>
          <w:rFonts w:ascii="Arial Unicode MS" w:cs="Arial Unicode MS" w:eastAsia="Arial Unicode MS" w:hAnsi="Arial Unicode MS"/>
          <w:w w:val="100"/>
          <w:sz w:val="32"/>
          <w:szCs w:val="32"/>
        </w:rPr>
        <w:t> </w:t>
      </w:r>
      <w:r>
        <w:rPr>
          <w:rFonts w:ascii="Calibri" w:cs="Calibri" w:eastAsia="Calibri" w:hAnsi="Calibri"/>
          <w:w w:val="99"/>
          <w:sz w:val="32"/>
          <w:szCs w:val="32"/>
        </w:rPr>
        <w:t>Merbouhi</w:t>
      </w:r>
      <w:r>
        <w:rPr>
          <w:rFonts w:ascii="Calibri" w:cs="Calibri" w:eastAsia="Calibri" w:hAnsi="Calibri"/>
          <w:w w:val="100"/>
          <w:sz w:val="32"/>
          <w:szCs w:val="32"/>
        </w:rPr>
        <w:t> </w:t>
      </w:r>
      <w:r>
        <w:rPr>
          <w:rFonts w:ascii="Calibri" w:cs="Calibri" w:eastAsia="Calibri" w:hAnsi="Calibri"/>
          <w:w w:val="99"/>
          <w:sz w:val="32"/>
          <w:szCs w:val="32"/>
        </w:rPr>
        <w:t>Wail</w:t>
      </w:r>
      <w:r>
        <w:rPr>
          <w:rFonts w:ascii="Calibri" w:cs="Calibri" w:eastAsia="Calibri" w:hAnsi="Calibri"/>
          <w:w w:val="100"/>
          <w:sz w:val="32"/>
          <w:szCs w:val="32"/>
        </w:rPr>
      </w:r>
    </w:p>
    <w:p>
      <w:pPr>
        <w:rPr>
          <w:rFonts w:ascii="Calibri" w:cs="Calibri" w:eastAsia="Calibri" w:hAnsi="Calibri"/>
          <w:sz w:val="32"/>
          <w:szCs w:val="32"/>
        </w:rPr>
        <w:jc w:val="left"/>
        <w:spacing w:before="77"/>
        <w:ind w:left="588"/>
      </w:pPr>
      <w:r>
        <w:rPr>
          <w:rFonts w:ascii="Arial Unicode MS" w:cs="Arial Unicode MS" w:eastAsia="Arial Unicode MS" w:hAnsi="Arial Unicode MS"/>
          <w:w w:val="99"/>
          <w:sz w:val="32"/>
          <w:szCs w:val="32"/>
        </w:rPr>
        <w:t></w:t>
      </w:r>
      <w:r>
        <w:rPr>
          <w:rFonts w:ascii="Arial Unicode MS" w:cs="Arial Unicode MS" w:eastAsia="Arial Unicode MS" w:hAnsi="Arial Unicode MS"/>
          <w:w w:val="100"/>
          <w:sz w:val="32"/>
          <w:szCs w:val="32"/>
        </w:rPr>
        <w:t> </w:t>
      </w:r>
      <w:r>
        <w:rPr>
          <w:rFonts w:ascii="Calibri" w:cs="Calibri" w:eastAsia="Calibri" w:hAnsi="Calibri"/>
          <w:w w:val="99"/>
          <w:sz w:val="32"/>
          <w:szCs w:val="32"/>
        </w:rPr>
        <w:t>Bouchefirate</w:t>
      </w:r>
      <w:r>
        <w:rPr>
          <w:rFonts w:ascii="Calibri" w:cs="Calibri" w:eastAsia="Calibri" w:hAnsi="Calibri"/>
          <w:w w:val="100"/>
          <w:sz w:val="32"/>
          <w:szCs w:val="32"/>
        </w:rPr>
        <w:t> </w:t>
      </w:r>
      <w:r>
        <w:rPr>
          <w:rFonts w:ascii="Calibri" w:cs="Calibri" w:eastAsia="Calibri" w:hAnsi="Calibri"/>
          <w:w w:val="99"/>
          <w:sz w:val="32"/>
          <w:szCs w:val="32"/>
        </w:rPr>
        <w:t>Loukman</w:t>
      </w:r>
      <w:r>
        <w:rPr>
          <w:rFonts w:ascii="Calibri" w:cs="Calibri" w:eastAsia="Calibri" w:hAnsi="Calibri"/>
          <w:w w:val="100"/>
          <w:sz w:val="32"/>
          <w:szCs w:val="32"/>
        </w:rPr>
      </w:r>
    </w:p>
    <w:p>
      <w:pPr>
        <w:rPr>
          <w:rFonts w:ascii="Calibri" w:cs="Calibri" w:eastAsia="Calibri" w:hAnsi="Calibri"/>
          <w:sz w:val="32"/>
          <w:szCs w:val="32"/>
        </w:rPr>
        <w:jc w:val="left"/>
        <w:spacing w:before="75"/>
        <w:ind w:left="588"/>
      </w:pPr>
      <w:r>
        <w:rPr>
          <w:rFonts w:ascii="Arial Unicode MS" w:cs="Arial Unicode MS" w:eastAsia="Arial Unicode MS" w:hAnsi="Arial Unicode MS"/>
          <w:w w:val="99"/>
          <w:sz w:val="32"/>
          <w:szCs w:val="32"/>
        </w:rPr>
        <w:t></w:t>
      </w:r>
      <w:r>
        <w:rPr>
          <w:rFonts w:ascii="Arial Unicode MS" w:cs="Arial Unicode MS" w:eastAsia="Arial Unicode MS" w:hAnsi="Arial Unicode MS"/>
          <w:w w:val="100"/>
          <w:sz w:val="32"/>
          <w:szCs w:val="32"/>
        </w:rPr>
        <w:t> </w:t>
      </w:r>
      <w:r>
        <w:rPr>
          <w:rFonts w:ascii="Calibri" w:cs="Calibri" w:eastAsia="Calibri" w:hAnsi="Calibri"/>
          <w:w w:val="99"/>
          <w:sz w:val="32"/>
          <w:szCs w:val="32"/>
        </w:rPr>
        <w:t>Akeblersane</w:t>
      </w:r>
      <w:r>
        <w:rPr>
          <w:rFonts w:ascii="Calibri" w:cs="Calibri" w:eastAsia="Calibri" w:hAnsi="Calibri"/>
          <w:w w:val="100"/>
          <w:sz w:val="32"/>
          <w:szCs w:val="32"/>
        </w:rPr>
        <w:t> </w:t>
      </w:r>
      <w:r>
        <w:rPr>
          <w:rFonts w:ascii="Calibri" w:cs="Calibri" w:eastAsia="Calibri" w:hAnsi="Calibri"/>
          <w:w w:val="99"/>
          <w:sz w:val="32"/>
          <w:szCs w:val="32"/>
        </w:rPr>
        <w:t>Mohamed</w:t>
      </w:r>
      <w:r>
        <w:rPr>
          <w:rFonts w:ascii="Calibri" w:cs="Calibri" w:eastAsia="Calibri" w:hAnsi="Calibri"/>
          <w:w w:val="100"/>
          <w:sz w:val="32"/>
          <w:szCs w:val="32"/>
        </w:rPr>
        <w:t> </w:t>
      </w:r>
      <w:r>
        <w:rPr>
          <w:rFonts w:ascii="Calibri" w:cs="Calibri" w:eastAsia="Calibri" w:hAnsi="Calibri"/>
          <w:w w:val="99"/>
          <w:sz w:val="32"/>
          <w:szCs w:val="32"/>
        </w:rPr>
        <w:t>Akram</w:t>
      </w:r>
      <w:r>
        <w:rPr>
          <w:rFonts w:ascii="Calibri" w:cs="Calibri" w:eastAsia="Calibri" w:hAnsi="Calibri"/>
          <w:w w:val="100"/>
          <w:sz w:val="32"/>
          <w:szCs w:val="32"/>
        </w:rPr>
      </w:r>
    </w:p>
    <w:p>
      <w:pPr>
        <w:rPr>
          <w:sz w:val="24"/>
          <w:szCs w:val="24"/>
        </w:rPr>
        <w:jc w:val="left"/>
        <w:spacing w:before="17" w:line="240" w:lineRule="exact"/>
      </w:pPr>
      <w:r>
        <w:rPr>
          <w:sz w:val="24"/>
          <w:szCs w:val="24"/>
        </w:rPr>
      </w:r>
    </w:p>
    <w:p>
      <w:pPr>
        <w:rPr>
          <w:rFonts w:ascii="Calibri" w:cs="Calibri" w:eastAsia="Calibri" w:hAnsi="Calibri"/>
          <w:sz w:val="32"/>
          <w:szCs w:val="32"/>
        </w:rPr>
        <w:jc w:val="left"/>
        <w:ind w:left="4302"/>
      </w:pPr>
      <w:r>
        <w:rPr>
          <w:rFonts w:ascii="Calibri" w:cs="Calibri" w:eastAsia="Calibri" w:hAnsi="Calibri"/>
          <w:b/>
          <w:w w:val="99"/>
          <w:sz w:val="32"/>
          <w:szCs w:val="32"/>
        </w:rPr>
        <w:t>Encadré</w:t>
      </w:r>
      <w:r>
        <w:rPr>
          <w:rFonts w:ascii="Calibri" w:cs="Calibri" w:eastAsia="Calibri" w:hAnsi="Calibri"/>
          <w:b/>
          <w:w w:val="100"/>
          <w:sz w:val="32"/>
          <w:szCs w:val="32"/>
        </w:rPr>
        <w:t> </w:t>
      </w:r>
      <w:r>
        <w:rPr>
          <w:rFonts w:ascii="Calibri" w:cs="Calibri" w:eastAsia="Calibri" w:hAnsi="Calibri"/>
          <w:b/>
          <w:w w:val="99"/>
          <w:sz w:val="32"/>
          <w:szCs w:val="32"/>
        </w:rPr>
        <w:t>Par</w:t>
      </w:r>
      <w:r>
        <w:rPr>
          <w:rFonts w:ascii="Calibri" w:cs="Calibri" w:eastAsia="Calibri" w:hAnsi="Calibri"/>
          <w:b/>
          <w:w w:val="100"/>
          <w:sz w:val="32"/>
          <w:szCs w:val="32"/>
        </w:rPr>
        <w:t> </w:t>
      </w:r>
      <w:r>
        <w:rPr>
          <w:rFonts w:ascii="Calibri" w:cs="Calibri" w:eastAsia="Calibri" w:hAnsi="Calibri"/>
          <w:b/>
          <w:w w:val="99"/>
          <w:sz w:val="32"/>
          <w:szCs w:val="32"/>
        </w:rPr>
        <w:t>:</w:t>
      </w:r>
      <w:r>
        <w:rPr>
          <w:rFonts w:ascii="Calibri" w:cs="Calibri" w:eastAsia="Calibri" w:hAnsi="Calibri"/>
          <w:b/>
          <w:w w:val="100"/>
          <w:sz w:val="32"/>
          <w:szCs w:val="32"/>
        </w:rPr>
        <w:t> </w:t>
      </w:r>
      <w:r>
        <w:rPr>
          <w:rFonts w:ascii="Calibri" w:cs="Calibri" w:eastAsia="Calibri" w:hAnsi="Calibri"/>
          <w:w w:val="99"/>
          <w:sz w:val="32"/>
          <w:szCs w:val="32"/>
        </w:rPr>
        <w:t>M</w:t>
      </w:r>
      <w:r>
        <w:rPr>
          <w:rFonts w:ascii="Calibri" w:cs="Calibri" w:eastAsia="Calibri" w:hAnsi="Calibri"/>
          <w:w w:val="100"/>
          <w:position w:val="10"/>
          <w:sz w:val="21"/>
          <w:szCs w:val="21"/>
        </w:rPr>
        <w:t>me</w:t>
      </w:r>
      <w:r>
        <w:rPr>
          <w:rFonts w:ascii="Calibri" w:cs="Calibri" w:eastAsia="Calibri" w:hAnsi="Calibri"/>
          <w:w w:val="99"/>
          <w:position w:val="0"/>
          <w:sz w:val="32"/>
          <w:szCs w:val="32"/>
        </w:rPr>
        <w:t>.</w:t>
      </w:r>
      <w:r>
        <w:rPr>
          <w:rFonts w:ascii="Calibri" w:cs="Calibri" w:eastAsia="Calibri" w:hAnsi="Calibri"/>
          <w:w w:val="100"/>
          <w:position w:val="0"/>
          <w:sz w:val="32"/>
          <w:szCs w:val="32"/>
        </w:rPr>
        <w:t> </w:t>
      </w:r>
      <w:r>
        <w:rPr>
          <w:rFonts w:ascii="Calibri" w:cs="Calibri" w:eastAsia="Calibri" w:hAnsi="Calibri"/>
          <w:w w:val="99"/>
          <w:position w:val="0"/>
          <w:sz w:val="32"/>
          <w:szCs w:val="32"/>
        </w:rPr>
        <w:t>Saidi</w:t>
      </w:r>
      <w:r>
        <w:rPr>
          <w:rFonts w:ascii="Calibri" w:cs="Calibri" w:eastAsia="Calibri" w:hAnsi="Calibri"/>
          <w:w w:val="100"/>
          <w:position w:val="0"/>
          <w:sz w:val="32"/>
          <w:szCs w:val="32"/>
        </w:rPr>
        <w:t> </w:t>
      </w:r>
      <w:r>
        <w:rPr>
          <w:rFonts w:ascii="Calibri" w:cs="Calibri" w:eastAsia="Calibri" w:hAnsi="Calibri"/>
          <w:w w:val="99"/>
          <w:position w:val="0"/>
          <w:sz w:val="32"/>
          <w:szCs w:val="32"/>
        </w:rPr>
        <w:t>Imène</w:t>
      </w:r>
      <w:r>
        <w:rPr>
          <w:rFonts w:ascii="Calibri" w:cs="Calibri" w:eastAsia="Calibri" w:hAnsi="Calibri"/>
          <w:w w:val="100"/>
          <w:position w:val="0"/>
          <w:sz w:val="32"/>
          <w:szCs w:val="3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="240" w:lineRule="exact"/>
      </w:pPr>
      <w:r>
        <w:rPr>
          <w:sz w:val="24"/>
          <w:szCs w:val="24"/>
        </w:rPr>
      </w:r>
    </w:p>
    <w:p>
      <w:pPr>
        <w:rPr>
          <w:rFonts w:ascii="Calibri" w:cs="Calibri" w:eastAsia="Calibri" w:hAnsi="Calibri"/>
          <w:sz w:val="96"/>
          <w:szCs w:val="96"/>
        </w:rPr>
        <w:jc w:val="left"/>
        <w:spacing w:line="1020" w:lineRule="exact"/>
        <w:ind w:left="5164" w:right="-49"/>
        <w:sectPr>
          <w:type w:val="continuous"/>
          <w:pgSz w:h="16840" w:w="11920"/>
          <w:pgMar w:bottom="280" w:left="1680" w:right="760" w:top="740"/>
        </w:sectPr>
      </w:pPr>
      <w:r>
        <w:rPr>
          <w:rFonts w:ascii="Calibri" w:cs="Calibri" w:eastAsia="Calibri" w:hAnsi="Calibri"/>
          <w:position w:val="4"/>
          <w:sz w:val="96"/>
          <w:szCs w:val="96"/>
        </w:rPr>
        <w:t>2019-2020</w:t>
      </w:r>
      <w:r>
        <w:rPr>
          <w:rFonts w:ascii="Calibri" w:cs="Calibri" w:eastAsia="Calibri" w:hAnsi="Calibri"/>
          <w:position w:val="0"/>
          <w:sz w:val="96"/>
          <w:szCs w:val="96"/>
        </w:rPr>
      </w:r>
    </w:p>
    <w:p>
      <w:pPr>
        <w:rPr>
          <w:rFonts w:ascii="Calibri" w:cs="Calibri" w:eastAsia="Calibri" w:hAnsi="Calibri"/>
          <w:sz w:val="72"/>
          <w:szCs w:val="72"/>
        </w:rPr>
        <w:jc w:val="left"/>
        <w:spacing w:line="800" w:lineRule="exact"/>
        <w:ind w:left="228"/>
      </w:pPr>
      <w:r>
        <w:rPr>
          <w:rFonts w:ascii="Calibri" w:cs="Calibri" w:eastAsia="Calibri" w:hAnsi="Calibri"/>
          <w:b/>
          <w:color w:val="23A373"/>
          <w:position w:val="2"/>
          <w:sz w:val="72"/>
          <w:szCs w:val="72"/>
        </w:rPr>
        <w:t>Guide d’utilisation</w:t>
      </w:r>
      <w:r>
        <w:rPr>
          <w:rFonts w:ascii="Calibri" w:cs="Calibri" w:eastAsia="Calibri" w:hAnsi="Calibri"/>
          <w:color w:val="000000"/>
          <w:position w:val="0"/>
          <w:sz w:val="72"/>
          <w:szCs w:val="72"/>
        </w:rPr>
      </w:r>
    </w:p>
    <w:p>
      <w:pPr>
        <w:rPr>
          <w:sz w:val="13"/>
          <w:szCs w:val="13"/>
        </w:rPr>
        <w:jc w:val="left"/>
        <w:spacing w:before="8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ind w:left="511"/>
      </w:pPr>
      <w:r>
        <w:rPr>
          <w:rFonts w:ascii="Calibri" w:cs="Calibri" w:eastAsia="Calibri" w:hAnsi="Calibri"/>
          <w:sz w:val="40"/>
          <w:szCs w:val="40"/>
        </w:rPr>
        <w:t>Dans   cette   partie,   on   va   vous   montrer   comment   utiliser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73"/>
        <w:ind w:left="228"/>
      </w:pPr>
      <w:r>
        <w:rPr>
          <w:rFonts w:ascii="Calibri" w:cs="Calibri" w:eastAsia="Calibri" w:hAnsi="Calibri"/>
          <w:sz w:val="40"/>
          <w:szCs w:val="40"/>
        </w:rPr>
        <w:t>l’application DevCon </w:t>
      </w:r>
      <w:r>
        <w:rPr>
          <w:rFonts w:ascii="Calibri" w:cs="Calibri" w:eastAsia="Calibri" w:hAnsi="Calibri"/>
          <w:sz w:val="40"/>
          <w:szCs w:val="40"/>
        </w:rPr>
        <w:t>:</w:t>
      </w:r>
    </w:p>
    <w:p>
      <w:pPr>
        <w:rPr>
          <w:sz w:val="12"/>
          <w:szCs w:val="12"/>
        </w:rPr>
        <w:jc w:val="left"/>
        <w:spacing w:before="2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272"/>
      </w:pPr>
      <w:r>
        <w:pict>
          <v:shape style="width:420.24pt;height:204.84pt" type="#_x0000_t75">
            <v:imagedata o:title="" r:id="rId7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Calibri" w:cs="Calibri" w:eastAsia="Calibri" w:hAnsi="Calibri"/>
          <w:sz w:val="36"/>
          <w:szCs w:val="36"/>
        </w:rPr>
        <w:jc w:val="left"/>
        <w:spacing w:before="66"/>
        <w:ind w:left="1985"/>
      </w:pPr>
      <w:r>
        <w:rPr>
          <w:rFonts w:ascii="Calibri" w:cs="Calibri" w:eastAsia="Calibri" w:hAnsi="Calibri"/>
          <w:b/>
          <w:sz w:val="36"/>
          <w:szCs w:val="36"/>
        </w:rPr>
        <w:t>Fig04 : Landing Page principale </w:t>
      </w:r>
      <w:r>
        <w:rPr>
          <w:rFonts w:ascii="Calibri" w:cs="Calibri" w:eastAsia="Calibri" w:hAnsi="Calibri"/>
          <w:b/>
          <w:sz w:val="36"/>
          <w:szCs w:val="36"/>
        </w:rPr>
        <w:t>de l’application</w:t>
      </w:r>
      <w:r>
        <w:rPr>
          <w:rFonts w:ascii="Calibri" w:cs="Calibri" w:eastAsia="Calibri" w:hAnsi="Calibri"/>
          <w:sz w:val="36"/>
          <w:szCs w:val="36"/>
        </w:rPr>
      </w:r>
    </w:p>
    <w:p>
      <w:pPr>
        <w:rPr>
          <w:sz w:val="12"/>
          <w:szCs w:val="12"/>
        </w:rPr>
        <w:jc w:val="left"/>
        <w:spacing w:before="4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line="276" w:lineRule="auto"/>
        <w:ind w:hanging="360" w:left="948" w:right="537"/>
      </w:pPr>
      <w:r>
        <w:pict>
          <v:shape style="position:absolute;margin-left:251.4pt;margin-top:43.3441pt;width:303.36pt;height:164.28pt;mso-position-horizontal-relative:page;mso-position-vertical-relative:paragraph;z-index:-313" type="#_x0000_t75">
            <v:imagedata o:title="" r:id="rId8"/>
          </v:shape>
        </w:pict>
      </w:r>
      <w:r>
        <w:rPr>
          <w:rFonts w:ascii="Arial Unicode MS" w:cs="Arial Unicode MS" w:eastAsia="Arial Unicode MS" w:hAnsi="Arial Unicode MS"/>
          <w:sz w:val="40"/>
          <w:szCs w:val="40"/>
        </w:rPr>
        <w:t> </w:t>
      </w:r>
      <w:r>
        <w:rPr>
          <w:rFonts w:ascii="Calibri" w:cs="Calibri" w:eastAsia="Calibri" w:hAnsi="Calibri"/>
          <w:b/>
          <w:sz w:val="40"/>
          <w:szCs w:val="40"/>
        </w:rPr>
        <w:t>Login : </w:t>
      </w:r>
      <w:r>
        <w:rPr>
          <w:rFonts w:ascii="Calibri" w:cs="Calibri" w:eastAsia="Calibri" w:hAnsi="Calibri"/>
          <w:sz w:val="40"/>
          <w:szCs w:val="40"/>
        </w:rPr>
        <w:t>pour accéder à votre compte vous pouvez appuyer</w:t>
      </w:r>
      <w:r>
        <w:rPr>
          <w:rFonts w:ascii="Calibri" w:cs="Calibri" w:eastAsia="Calibri" w:hAnsi="Calibri"/>
          <w:sz w:val="40"/>
          <w:szCs w:val="40"/>
        </w:rPr>
        <w:t> sur le bouton de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13" w:line="275" w:lineRule="auto"/>
        <w:ind w:left="948" w:right="6559"/>
      </w:pPr>
      <w:r>
        <w:rPr>
          <w:rFonts w:ascii="Calibri" w:cs="Calibri" w:eastAsia="Calibri" w:hAnsi="Calibri"/>
          <w:b/>
          <w:sz w:val="40"/>
          <w:szCs w:val="40"/>
        </w:rPr>
        <w:t>Login </w:t>
      </w:r>
      <w:r>
        <w:rPr>
          <w:rFonts w:ascii="Calibri" w:cs="Calibri" w:eastAsia="Calibri" w:hAnsi="Calibri"/>
          <w:sz w:val="40"/>
          <w:szCs w:val="40"/>
        </w:rPr>
        <w:t>dans le</w:t>
      </w:r>
      <w:r>
        <w:rPr>
          <w:rFonts w:ascii="Calibri" w:cs="Calibri" w:eastAsia="Calibri" w:hAnsi="Calibri"/>
          <w:sz w:val="40"/>
          <w:szCs w:val="40"/>
        </w:rPr>
        <w:t> Landing Page. Après</w:t>
      </w:r>
      <w:r>
        <w:rPr>
          <w:rFonts w:ascii="Calibri" w:cs="Calibri" w:eastAsia="Calibri" w:hAnsi="Calibri"/>
          <w:sz w:val="40"/>
          <w:szCs w:val="40"/>
        </w:rPr>
        <w:t> avoir appuyé le</w:t>
      </w:r>
      <w:r>
        <w:rPr>
          <w:rFonts w:ascii="Calibri" w:cs="Calibri" w:eastAsia="Calibri" w:hAnsi="Calibri"/>
          <w:sz w:val="40"/>
          <w:szCs w:val="40"/>
        </w:rPr>
        <w:t> bouton, ce format</w:t>
      </w:r>
      <w:r>
        <w:rPr>
          <w:rFonts w:ascii="Calibri" w:cs="Calibri" w:eastAsia="Calibri" w:hAnsi="Calibri"/>
          <w:sz w:val="40"/>
          <w:szCs w:val="40"/>
        </w:rPr>
        <w:t> vous apparaîtra pour</w:t>
      </w:r>
      <w:r>
        <w:rPr>
          <w:rFonts w:ascii="Calibri" w:cs="Calibri" w:eastAsia="Calibri" w:hAnsi="Calibri"/>
          <w:sz w:val="40"/>
          <w:szCs w:val="40"/>
        </w:rPr>
        <w:t> remplir les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13" w:line="276" w:lineRule="auto"/>
        <w:ind w:left="948" w:right="689"/>
        <w:sectPr>
          <w:pgNumType w:start="2"/>
          <w:pgMar w:bottom="280" w:footer="531" w:header="0" w:left="480" w:right="440" w:top="740"/>
          <w:footerReference r:id="rId6" w:type="default"/>
          <w:pgSz w:h="16840" w:w="11920"/>
        </w:sectPr>
      </w:pPr>
      <w:r>
        <w:rPr>
          <w:rFonts w:ascii="Calibri" w:cs="Calibri" w:eastAsia="Calibri" w:hAnsi="Calibri"/>
          <w:sz w:val="40"/>
          <w:szCs w:val="40"/>
        </w:rPr>
        <w:t>informations nécessaires pour accéder (adresse e-mail et</w:t>
      </w:r>
      <w:r>
        <w:rPr>
          <w:rFonts w:ascii="Calibri" w:cs="Calibri" w:eastAsia="Calibri" w:hAnsi="Calibri"/>
          <w:sz w:val="40"/>
          <w:szCs w:val="40"/>
        </w:rPr>
        <w:t> mot de passe).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39"/>
        <w:ind w:left="588"/>
      </w:pPr>
      <w:r>
        <w:rPr>
          <w:rFonts w:ascii="Arial Unicode MS" w:cs="Arial Unicode MS" w:eastAsia="Arial Unicode MS" w:hAnsi="Arial Unicode MS"/>
          <w:sz w:val="40"/>
          <w:szCs w:val="40"/>
        </w:rPr>
        <w:t> </w:t>
      </w:r>
      <w:r>
        <w:rPr>
          <w:rFonts w:ascii="Calibri" w:cs="Calibri" w:eastAsia="Calibri" w:hAnsi="Calibri"/>
          <w:b/>
          <w:sz w:val="40"/>
          <w:szCs w:val="40"/>
        </w:rPr>
        <w:t>Sign up pour le type User : </w:t>
      </w:r>
      <w:r>
        <w:rPr>
          <w:rFonts w:ascii="Calibri" w:cs="Calibri" w:eastAsia="Calibri" w:hAnsi="Calibri"/>
          <w:sz w:val="40"/>
          <w:szCs w:val="40"/>
        </w:rPr>
        <w:t>si vous n’avez pas de compte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73" w:line="276" w:lineRule="auto"/>
        <w:ind w:left="948" w:right="6992"/>
      </w:pPr>
      <w:r>
        <w:pict>
          <v:shape style="position:absolute;margin-left:244.56pt;margin-top:6.50406pt;width:309.72pt;height:162pt;mso-position-horizontal-relative:page;mso-position-vertical-relative:paragraph;z-index:-312" type="#_x0000_t75">
            <v:imagedata o:title="" r:id="rId9"/>
          </v:shape>
        </w:pict>
      </w:r>
      <w:r>
        <w:rPr>
          <w:rFonts w:ascii="Calibri" w:cs="Calibri" w:eastAsia="Calibri" w:hAnsi="Calibri"/>
          <w:sz w:val="40"/>
          <w:szCs w:val="40"/>
        </w:rPr>
        <w:t>vous pouvez</w:t>
      </w:r>
      <w:r>
        <w:rPr>
          <w:rFonts w:ascii="Calibri" w:cs="Calibri" w:eastAsia="Calibri" w:hAnsi="Calibri"/>
          <w:sz w:val="40"/>
          <w:szCs w:val="40"/>
        </w:rPr>
        <w:t> appuyer sur le</w:t>
      </w:r>
      <w:r>
        <w:rPr>
          <w:rFonts w:ascii="Calibri" w:cs="Calibri" w:eastAsia="Calibri" w:hAnsi="Calibri"/>
          <w:sz w:val="40"/>
          <w:szCs w:val="40"/>
        </w:rPr>
        <w:t> bouton de </w:t>
      </w:r>
      <w:r>
        <w:rPr>
          <w:rFonts w:ascii="Calibri" w:cs="Calibri" w:eastAsia="Calibri" w:hAnsi="Calibri"/>
          <w:b/>
          <w:sz w:val="40"/>
          <w:szCs w:val="40"/>
        </w:rPr>
        <w:t>Sign up</w:t>
      </w:r>
      <w:r>
        <w:rPr>
          <w:rFonts w:ascii="Calibri" w:cs="Calibri" w:eastAsia="Calibri" w:hAnsi="Calibri"/>
          <w:b/>
          <w:sz w:val="40"/>
          <w:szCs w:val="40"/>
        </w:rPr>
        <w:t> </w:t>
      </w:r>
      <w:r>
        <w:rPr>
          <w:rFonts w:ascii="Calibri" w:cs="Calibri" w:eastAsia="Calibri" w:hAnsi="Calibri"/>
          <w:sz w:val="40"/>
          <w:szCs w:val="40"/>
        </w:rPr>
        <w:t>dans le Landing</w:t>
      </w:r>
      <w:r>
        <w:rPr>
          <w:rFonts w:ascii="Calibri" w:cs="Calibri" w:eastAsia="Calibri" w:hAnsi="Calibri"/>
          <w:sz w:val="40"/>
          <w:szCs w:val="40"/>
        </w:rPr>
        <w:t> Page, après ça vous</w:t>
      </w:r>
      <w:r>
        <w:rPr>
          <w:rFonts w:ascii="Calibri" w:cs="Calibri" w:eastAsia="Calibri" w:hAnsi="Calibri"/>
          <w:sz w:val="40"/>
          <w:szCs w:val="40"/>
        </w:rPr>
        <w:t> allez voir une page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13" w:line="276" w:lineRule="auto"/>
        <w:ind w:left="948" w:right="929"/>
      </w:pPr>
      <w:r>
        <w:rPr>
          <w:rFonts w:ascii="Calibri" w:cs="Calibri" w:eastAsia="Calibri" w:hAnsi="Calibri"/>
          <w:sz w:val="40"/>
          <w:szCs w:val="40"/>
        </w:rPr>
        <w:t>qui contient un format que vous devez le remplir. Après</w:t>
      </w:r>
      <w:r>
        <w:rPr>
          <w:rFonts w:ascii="Calibri" w:cs="Calibri" w:eastAsia="Calibri" w:hAnsi="Calibri"/>
          <w:sz w:val="40"/>
          <w:szCs w:val="40"/>
        </w:rPr>
        <w:t> </w:t>
      </w:r>
      <w:r>
        <w:rPr>
          <w:rFonts w:ascii="Calibri" w:cs="Calibri" w:eastAsia="Calibri" w:hAnsi="Calibri"/>
          <w:sz w:val="40"/>
          <w:szCs w:val="40"/>
        </w:rPr>
        <w:t>cela vous aurez plus d’informations à remplir concernant</w:t>
      </w:r>
      <w:r>
        <w:rPr>
          <w:rFonts w:ascii="Calibri" w:cs="Calibri" w:eastAsia="Calibri" w:hAnsi="Calibri"/>
          <w:sz w:val="40"/>
          <w:szCs w:val="40"/>
        </w:rPr>
        <w:t> vos centres d’intérêt et quelques détails personnel</w:t>
      </w:r>
      <w:r>
        <w:rPr>
          <w:rFonts w:ascii="Calibri" w:cs="Calibri" w:eastAsia="Calibri" w:hAnsi="Calibri"/>
          <w:sz w:val="40"/>
          <w:szCs w:val="40"/>
        </w:rPr>
        <w:t>s.</w:t>
      </w:r>
    </w:p>
    <w:p>
      <w:pPr>
        <w:rPr>
          <w:sz w:val="14"/>
          <w:szCs w:val="14"/>
        </w:rPr>
        <w:jc w:val="left"/>
        <w:spacing w:before="3" w:line="140" w:lineRule="exact"/>
      </w:pPr>
      <w:r>
        <w:rPr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588"/>
      </w:pPr>
      <w:r>
        <w:pict>
          <v:shape style="width:524.52pt;height:395.28pt" type="#_x0000_t75">
            <v:imagedata o:title="" r:id="rId10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65"/>
        <w:ind w:left="1318"/>
        <w:sectPr>
          <w:pgMar w:bottom="280" w:footer="531" w:header="0" w:left="480" w:right="240" w:top="660"/>
          <w:pgSz w:h="16840" w:w="11920"/>
        </w:sectPr>
      </w:pPr>
      <w:r>
        <w:rPr>
          <w:rFonts w:ascii="Calibri" w:cs="Calibri" w:eastAsia="Calibri" w:hAnsi="Calibri"/>
          <w:b/>
          <w:sz w:val="40"/>
          <w:szCs w:val="40"/>
        </w:rPr>
        <w:t>Fig05 </w:t>
      </w:r>
      <w:r>
        <w:rPr>
          <w:rFonts w:ascii="Calibri" w:cs="Calibri" w:eastAsia="Calibri" w:hAnsi="Calibri"/>
          <w:b/>
          <w:sz w:val="40"/>
          <w:szCs w:val="40"/>
        </w:rPr>
        <w:t>: les informations nécessaires pour s’inscrire</w:t>
      </w:r>
      <w:r>
        <w:rPr>
          <w:rFonts w:ascii="Calibri" w:cs="Calibri" w:eastAsia="Calibri" w:hAnsi="Calibri"/>
          <w:sz w:val="40"/>
          <w:szCs w:val="40"/>
        </w:rPr>
      </w:r>
    </w:p>
    <w:p>
      <w:pPr>
        <w:rPr>
          <w:sz w:val="10"/>
          <w:szCs w:val="10"/>
        </w:rPr>
        <w:jc w:val="left"/>
        <w:spacing w:before="10" w:line="100" w:lineRule="exact"/>
      </w:pPr>
      <w:r>
        <w:rPr>
          <w:sz w:val="10"/>
          <w:szCs w:val="1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143"/>
      </w:pPr>
      <w:r>
        <w:pict>
          <v:shape style="width:333pt;height:163.68pt" type="#_x0000_t75">
            <v:imagedata o:title="" r:id="rId11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Calibri" w:cs="Calibri" w:eastAsia="Calibri" w:hAnsi="Calibri"/>
          <w:sz w:val="36"/>
          <w:szCs w:val="36"/>
        </w:rPr>
        <w:jc w:val="center"/>
        <w:spacing w:before="68"/>
        <w:ind w:left="3371" w:right="3407"/>
      </w:pPr>
      <w:r>
        <w:rPr>
          <w:rFonts w:ascii="Calibri" w:cs="Calibri" w:eastAsia="Calibri" w:hAnsi="Calibri"/>
          <w:b/>
          <w:sz w:val="36"/>
          <w:szCs w:val="36"/>
        </w:rPr>
        <w:t>Fig06 : DevCon For Startups</w:t>
      </w:r>
      <w:r>
        <w:rPr>
          <w:rFonts w:ascii="Calibri" w:cs="Calibri" w:eastAsia="Calibri" w:hAnsi="Calibri"/>
          <w:sz w:val="36"/>
          <w:szCs w:val="36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line="276" w:lineRule="auto"/>
        <w:ind w:hanging="360" w:left="948" w:right="4947"/>
      </w:pPr>
      <w:r>
        <w:pict>
          <v:shape style="position:absolute;margin-left:340.2pt;margin-top:12.3141pt;width:213.96pt;height:176.28pt;mso-position-horizontal-relative:page;mso-position-vertical-relative:paragraph;z-index:-311" type="#_x0000_t75">
            <v:imagedata o:title="" r:id="rId12"/>
          </v:shape>
        </w:pict>
      </w:r>
      <w:r>
        <w:rPr>
          <w:rFonts w:ascii="Arial Unicode MS" w:cs="Arial Unicode MS" w:eastAsia="Arial Unicode MS" w:hAnsi="Arial Unicode MS"/>
          <w:sz w:val="40"/>
          <w:szCs w:val="40"/>
        </w:rPr>
        <w:t> </w:t>
      </w:r>
      <w:r>
        <w:rPr>
          <w:rFonts w:ascii="Calibri" w:cs="Calibri" w:eastAsia="Calibri" w:hAnsi="Calibri"/>
          <w:b/>
          <w:sz w:val="40"/>
          <w:szCs w:val="40"/>
        </w:rPr>
        <w:t>Sign up pour le type Startup :</w:t>
      </w:r>
      <w:r>
        <w:rPr>
          <w:rFonts w:ascii="Calibri" w:cs="Calibri" w:eastAsia="Calibri" w:hAnsi="Calibri"/>
          <w:b/>
          <w:sz w:val="40"/>
          <w:szCs w:val="40"/>
        </w:rPr>
        <w:t> </w:t>
      </w:r>
      <w:r>
        <w:rPr>
          <w:rFonts w:ascii="Calibri" w:cs="Calibri" w:eastAsia="Calibri" w:hAnsi="Calibri"/>
          <w:sz w:val="40"/>
          <w:szCs w:val="40"/>
        </w:rPr>
        <w:t>vous pouvez accéder à DevCon</w:t>
      </w:r>
      <w:r>
        <w:rPr>
          <w:rFonts w:ascii="Calibri" w:cs="Calibri" w:eastAsia="Calibri" w:hAnsi="Calibri"/>
          <w:sz w:val="40"/>
          <w:szCs w:val="40"/>
        </w:rPr>
        <w:t> For Startup par le bouton </w:t>
      </w:r>
      <w:r>
        <w:rPr>
          <w:rFonts w:ascii="Calibri" w:cs="Calibri" w:eastAsia="Calibri" w:hAnsi="Calibri"/>
          <w:b/>
          <w:sz w:val="40"/>
          <w:szCs w:val="40"/>
        </w:rPr>
        <w:t>For</w:t>
      </w:r>
      <w:r>
        <w:rPr>
          <w:rFonts w:ascii="Calibri" w:cs="Calibri" w:eastAsia="Calibri" w:hAnsi="Calibri"/>
          <w:b/>
          <w:sz w:val="40"/>
          <w:szCs w:val="40"/>
        </w:rPr>
        <w:t> Startups </w:t>
      </w:r>
      <w:r>
        <w:rPr>
          <w:rFonts w:ascii="Calibri" w:cs="Calibri" w:eastAsia="Calibri" w:hAnsi="Calibri"/>
          <w:sz w:val="40"/>
          <w:szCs w:val="40"/>
        </w:rPr>
        <w:t>dans le landing Page</w:t>
      </w:r>
      <w:r>
        <w:rPr>
          <w:rFonts w:ascii="Calibri" w:cs="Calibri" w:eastAsia="Calibri" w:hAnsi="Calibri"/>
          <w:sz w:val="40"/>
          <w:szCs w:val="40"/>
        </w:rPr>
        <w:t> où vous allez trouver un Link</w:t>
      </w:r>
      <w:r>
        <w:rPr>
          <w:rFonts w:ascii="Calibri" w:cs="Calibri" w:eastAsia="Calibri" w:hAnsi="Calibri"/>
          <w:sz w:val="40"/>
          <w:szCs w:val="40"/>
        </w:rPr>
        <w:t> pour Sign up comme un</w:t>
      </w:r>
      <w:r>
        <w:rPr>
          <w:rFonts w:ascii="Calibri" w:cs="Calibri" w:eastAsia="Calibri" w:hAnsi="Calibri"/>
          <w:sz w:val="40"/>
          <w:szCs w:val="40"/>
        </w:rPr>
        <w:t> Startup. Vous devez remplir le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13" w:line="276" w:lineRule="auto"/>
        <w:ind w:left="948" w:right="1618"/>
      </w:pPr>
      <w:r>
        <w:rPr>
          <w:rFonts w:ascii="Calibri" w:cs="Calibri" w:eastAsia="Calibri" w:hAnsi="Calibri"/>
          <w:sz w:val="40"/>
          <w:szCs w:val="40"/>
        </w:rPr>
        <w:t>format pour s’inscrire</w:t>
      </w:r>
      <w:r>
        <w:rPr>
          <w:rFonts w:ascii="Calibri" w:cs="Calibri" w:eastAsia="Calibri" w:hAnsi="Calibri"/>
          <w:sz w:val="40"/>
          <w:szCs w:val="40"/>
        </w:rPr>
        <w:t>, puis remplir un autre format</w:t>
      </w:r>
      <w:r>
        <w:rPr>
          <w:rFonts w:ascii="Calibri" w:cs="Calibri" w:eastAsia="Calibri" w:hAnsi="Calibri"/>
          <w:sz w:val="40"/>
          <w:szCs w:val="40"/>
        </w:rPr>
        <w:t> concernant les détails personnels.</w:t>
      </w:r>
    </w:p>
    <w:p>
      <w:pPr>
        <w:rPr>
          <w:sz w:val="26"/>
          <w:szCs w:val="26"/>
        </w:rPr>
        <w:jc w:val="left"/>
        <w:spacing w:before="3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808"/>
      </w:pPr>
      <w:r>
        <w:pict>
          <v:shape style="width:266.64pt;height:255pt" type="#_x0000_t75">
            <v:imagedata o:title="" r:id="rId13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Calibri" w:cs="Calibri" w:eastAsia="Calibri" w:hAnsi="Calibri"/>
          <w:sz w:val="40"/>
          <w:szCs w:val="40"/>
        </w:rPr>
        <w:jc w:val="center"/>
        <w:spacing w:before="62"/>
        <w:ind w:left="1268" w:right="1305"/>
        <w:sectPr>
          <w:pgMar w:bottom="280" w:footer="531" w:header="0" w:left="480" w:right="440" w:top="580"/>
          <w:pgSz w:h="16840" w:w="11920"/>
        </w:sectPr>
      </w:pPr>
      <w:r>
        <w:rPr>
          <w:rFonts w:ascii="Calibri" w:cs="Calibri" w:eastAsia="Calibri" w:hAnsi="Calibri"/>
          <w:b/>
          <w:sz w:val="40"/>
          <w:szCs w:val="40"/>
        </w:rPr>
        <w:t>Fig07 </w:t>
      </w:r>
      <w:r>
        <w:rPr>
          <w:rFonts w:ascii="Calibri" w:cs="Calibri" w:eastAsia="Calibri" w:hAnsi="Calibri"/>
          <w:b/>
          <w:sz w:val="40"/>
          <w:szCs w:val="40"/>
        </w:rPr>
        <w:t>: les informations nécessaires pour s’inscrire</w:t>
      </w:r>
      <w:r>
        <w:rPr>
          <w:rFonts w:ascii="Calibri" w:cs="Calibri" w:eastAsia="Calibri" w:hAnsi="Calibri"/>
          <w:sz w:val="40"/>
          <w:szCs w:val="40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39" w:line="276" w:lineRule="auto"/>
        <w:ind w:hanging="360" w:left="948" w:right="446"/>
      </w:pPr>
      <w:r>
        <w:rPr>
          <w:rFonts w:ascii="Arial Unicode MS" w:cs="Arial Unicode MS" w:eastAsia="Arial Unicode MS" w:hAnsi="Arial Unicode MS"/>
          <w:sz w:val="40"/>
          <w:szCs w:val="40"/>
        </w:rPr>
        <w:t> </w:t>
      </w:r>
      <w:r>
        <w:rPr>
          <w:rFonts w:ascii="Calibri" w:cs="Calibri" w:eastAsia="Calibri" w:hAnsi="Calibri"/>
          <w:b/>
          <w:sz w:val="40"/>
          <w:szCs w:val="40"/>
        </w:rPr>
        <w:t>Home Page : </w:t>
      </w:r>
      <w:r>
        <w:rPr>
          <w:rFonts w:ascii="Calibri" w:cs="Calibri" w:eastAsia="Calibri" w:hAnsi="Calibri"/>
          <w:sz w:val="40"/>
          <w:szCs w:val="40"/>
        </w:rPr>
        <w:t>après l’inscription comme un utilisateur de</w:t>
      </w:r>
      <w:r>
        <w:rPr>
          <w:rFonts w:ascii="Calibri" w:cs="Calibri" w:eastAsia="Calibri" w:hAnsi="Calibri"/>
          <w:sz w:val="40"/>
          <w:szCs w:val="40"/>
        </w:rPr>
        <w:t> </w:t>
      </w:r>
      <w:r>
        <w:rPr>
          <w:rFonts w:ascii="Calibri" w:cs="Calibri" w:eastAsia="Calibri" w:hAnsi="Calibri"/>
          <w:sz w:val="40"/>
          <w:szCs w:val="40"/>
        </w:rPr>
        <w:t>type User, vous serez dirigé vers votre page </w:t>
      </w:r>
      <w:r>
        <w:rPr>
          <w:rFonts w:ascii="Calibri" w:cs="Calibri" w:eastAsia="Calibri" w:hAnsi="Calibri"/>
          <w:b/>
          <w:sz w:val="40"/>
          <w:szCs w:val="40"/>
        </w:rPr>
        <w:t>Home </w:t>
      </w:r>
      <w:r>
        <w:rPr>
          <w:rFonts w:ascii="Calibri" w:cs="Calibri" w:eastAsia="Calibri" w:hAnsi="Calibri"/>
          <w:sz w:val="40"/>
          <w:szCs w:val="40"/>
        </w:rPr>
        <w:t>où vous</w:t>
      </w:r>
      <w:r>
        <w:rPr>
          <w:rFonts w:ascii="Calibri" w:cs="Calibri" w:eastAsia="Calibri" w:hAnsi="Calibri"/>
          <w:sz w:val="40"/>
          <w:szCs w:val="40"/>
        </w:rPr>
        <w:t> pouvez trouver les publications des autres utilisateurs que</w:t>
      </w:r>
      <w:r>
        <w:rPr>
          <w:rFonts w:ascii="Calibri" w:cs="Calibri" w:eastAsia="Calibri" w:hAnsi="Calibri"/>
          <w:sz w:val="40"/>
          <w:szCs w:val="40"/>
        </w:rPr>
        <w:t> vous suivez.</w:t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24"/>
        <w:ind w:left="1258"/>
      </w:pPr>
      <w:r>
        <w:pict>
          <v:shape style="width:421.56pt;height:341.28pt" type="#_x0000_t75">
            <v:imagedata o:title="" r:id="rId14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62"/>
        <w:ind w:left="588"/>
      </w:pPr>
      <w:r>
        <w:rPr>
          <w:rFonts w:ascii="Calibri" w:cs="Calibri" w:eastAsia="Calibri" w:hAnsi="Calibri"/>
          <w:b/>
          <w:sz w:val="40"/>
          <w:szCs w:val="40"/>
        </w:rPr>
        <w:t>1)Barre de commentaire </w:t>
      </w:r>
      <w:r>
        <w:rPr>
          <w:rFonts w:ascii="Calibri" w:cs="Calibri" w:eastAsia="Calibri" w:hAnsi="Calibri"/>
          <w:sz w:val="40"/>
          <w:szCs w:val="40"/>
        </w:rPr>
        <w:t>: c’est où vous pouvez écrire et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73"/>
        <w:ind w:left="948"/>
      </w:pPr>
      <w:r>
        <w:rPr>
          <w:rFonts w:ascii="Calibri" w:cs="Calibri" w:eastAsia="Calibri" w:hAnsi="Calibri"/>
          <w:sz w:val="40"/>
          <w:szCs w:val="40"/>
        </w:rPr>
        <w:t>publier vos commentaires concernant la publication.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73" w:line="276" w:lineRule="auto"/>
        <w:ind w:hanging="360" w:left="948" w:right="1305"/>
      </w:pPr>
      <w:r>
        <w:rPr>
          <w:rFonts w:ascii="Calibri" w:cs="Calibri" w:eastAsia="Calibri" w:hAnsi="Calibri"/>
          <w:b/>
          <w:sz w:val="40"/>
          <w:szCs w:val="40"/>
        </w:rPr>
        <w:t>2)Bouton « Like » : </w:t>
      </w:r>
      <w:r>
        <w:rPr>
          <w:rFonts w:ascii="Calibri" w:cs="Calibri" w:eastAsia="Calibri" w:hAnsi="Calibri"/>
          <w:sz w:val="40"/>
          <w:szCs w:val="40"/>
        </w:rPr>
        <w:t>vous pouvez appuyer sur ce bouton</w:t>
      </w:r>
      <w:r>
        <w:rPr>
          <w:rFonts w:ascii="Calibri" w:cs="Calibri" w:eastAsia="Calibri" w:hAnsi="Calibri"/>
          <w:sz w:val="40"/>
          <w:szCs w:val="40"/>
        </w:rPr>
        <w:t> lorsque vous aimez une publication.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13" w:line="276" w:lineRule="auto"/>
        <w:ind w:hanging="360" w:left="948" w:right="1235"/>
      </w:pPr>
      <w:r>
        <w:rPr>
          <w:rFonts w:ascii="Calibri" w:cs="Calibri" w:eastAsia="Calibri" w:hAnsi="Calibri"/>
          <w:b/>
          <w:sz w:val="40"/>
          <w:szCs w:val="40"/>
        </w:rPr>
        <w:t>3)Le nombre des Like : </w:t>
      </w:r>
      <w:r>
        <w:rPr>
          <w:rFonts w:ascii="Calibri" w:cs="Calibri" w:eastAsia="Calibri" w:hAnsi="Calibri"/>
          <w:sz w:val="40"/>
          <w:szCs w:val="40"/>
        </w:rPr>
        <w:t>ce chiffre indique le nombre des</w:t>
      </w:r>
      <w:r>
        <w:rPr>
          <w:rFonts w:ascii="Calibri" w:cs="Calibri" w:eastAsia="Calibri" w:hAnsi="Calibri"/>
          <w:sz w:val="40"/>
          <w:szCs w:val="40"/>
        </w:rPr>
        <w:t> utilisateurs qui ont aimé cette publication.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14"/>
        <w:ind w:left="588"/>
      </w:pPr>
      <w:r>
        <w:rPr>
          <w:rFonts w:ascii="Calibri" w:cs="Calibri" w:eastAsia="Calibri" w:hAnsi="Calibri"/>
          <w:b/>
          <w:sz w:val="40"/>
          <w:szCs w:val="40"/>
        </w:rPr>
        <w:t>4)Barre de menu : </w:t>
      </w:r>
      <w:r>
        <w:rPr>
          <w:rFonts w:ascii="Calibri" w:cs="Calibri" w:eastAsia="Calibri" w:hAnsi="Calibri"/>
          <w:sz w:val="40"/>
          <w:szCs w:val="40"/>
        </w:rPr>
        <w:t>ce barre indique la page que vous êtes en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73"/>
        <w:ind w:left="948"/>
      </w:pPr>
      <w:r>
        <w:rPr>
          <w:rFonts w:ascii="Calibri" w:cs="Calibri" w:eastAsia="Calibri" w:hAnsi="Calibri"/>
          <w:sz w:val="40"/>
          <w:szCs w:val="40"/>
        </w:rPr>
        <w:t>train d’utiliser. Il comprend 5 pages </w:t>
      </w:r>
      <w:r>
        <w:rPr>
          <w:rFonts w:ascii="Calibri" w:cs="Calibri" w:eastAsia="Calibri" w:hAnsi="Calibri"/>
          <w:sz w:val="40"/>
          <w:szCs w:val="40"/>
        </w:rPr>
        <w:t>:</w:t>
      </w:r>
    </w:p>
    <w:p>
      <w:pPr>
        <w:rPr>
          <w:rFonts w:ascii="Calibri" w:cs="Calibri" w:eastAsia="Calibri" w:hAnsi="Calibri"/>
          <w:sz w:val="40"/>
          <w:szCs w:val="40"/>
        </w:rPr>
        <w:tabs>
          <w:tab w:pos="1300" w:val="left"/>
        </w:tabs>
        <w:jc w:val="left"/>
        <w:spacing w:before="73" w:line="276" w:lineRule="auto"/>
        <w:ind w:hanging="360" w:left="1308" w:right="1805"/>
        <w:sectPr>
          <w:pgMar w:bottom="280" w:footer="531" w:header="0" w:left="480" w:right="440" w:top="660"/>
          <w:pgSz w:h="16840" w:w="11920"/>
        </w:sectPr>
      </w:pPr>
      <w:r>
        <w:rPr>
          <w:rFonts w:ascii="Calibri" w:cs="Calibri" w:eastAsia="Calibri" w:hAnsi="Calibri"/>
          <w:b/>
          <w:sz w:val="40"/>
          <w:szCs w:val="40"/>
        </w:rPr>
        <w:t>-</w:t>
        <w:tab/>
      </w:r>
      <w:r>
        <w:rPr>
          <w:rFonts w:ascii="Calibri" w:cs="Calibri" w:eastAsia="Calibri" w:hAnsi="Calibri"/>
          <w:b/>
          <w:sz w:val="40"/>
          <w:szCs w:val="40"/>
        </w:rPr>
        <w:t>Home Page : </w:t>
      </w:r>
      <w:r>
        <w:rPr>
          <w:rFonts w:ascii="Calibri" w:cs="Calibri" w:eastAsia="Calibri" w:hAnsi="Calibri"/>
          <w:sz w:val="40"/>
          <w:szCs w:val="40"/>
        </w:rPr>
        <w:t>la page où vous pouvez trouver les</w:t>
      </w:r>
      <w:r>
        <w:rPr>
          <w:rFonts w:ascii="Calibri" w:cs="Calibri" w:eastAsia="Calibri" w:hAnsi="Calibri"/>
          <w:sz w:val="40"/>
          <w:szCs w:val="40"/>
        </w:rPr>
        <w:t> publications des autres utilisateurs</w:t>
      </w:r>
    </w:p>
    <w:p>
      <w:pPr>
        <w:rPr>
          <w:rFonts w:ascii="Calibri" w:cs="Calibri" w:eastAsia="Calibri" w:hAnsi="Calibri"/>
          <w:sz w:val="40"/>
          <w:szCs w:val="40"/>
        </w:rPr>
        <w:tabs>
          <w:tab w:pos="1300" w:val="left"/>
        </w:tabs>
        <w:jc w:val="left"/>
        <w:spacing w:before="18" w:line="276" w:lineRule="auto"/>
        <w:ind w:hanging="360" w:left="1308" w:right="483"/>
      </w:pPr>
      <w:r>
        <w:rPr>
          <w:rFonts w:ascii="Calibri" w:cs="Calibri" w:eastAsia="Calibri" w:hAnsi="Calibri"/>
          <w:b/>
          <w:sz w:val="40"/>
          <w:szCs w:val="40"/>
        </w:rPr>
        <w:t>-</w:t>
        <w:tab/>
      </w:r>
      <w:r>
        <w:rPr>
          <w:rFonts w:ascii="Calibri" w:cs="Calibri" w:eastAsia="Calibri" w:hAnsi="Calibri"/>
          <w:b/>
          <w:sz w:val="40"/>
          <w:szCs w:val="40"/>
        </w:rPr>
        <w:t>Profile Page : </w:t>
      </w:r>
      <w:r>
        <w:rPr>
          <w:rFonts w:ascii="Calibri" w:cs="Calibri" w:eastAsia="Calibri" w:hAnsi="Calibri"/>
          <w:sz w:val="40"/>
          <w:szCs w:val="40"/>
        </w:rPr>
        <w:t>la page de votre profile, où vous pouvez</w:t>
      </w:r>
      <w:r>
        <w:rPr>
          <w:rFonts w:ascii="Calibri" w:cs="Calibri" w:eastAsia="Calibri" w:hAnsi="Calibri"/>
          <w:sz w:val="40"/>
          <w:szCs w:val="40"/>
        </w:rPr>
        <w:t> trouver vos publications et vos informations personelles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13"/>
        <w:ind w:left="948"/>
      </w:pPr>
      <w:r>
        <w:rPr>
          <w:rFonts w:ascii="Calibri" w:cs="Calibri" w:eastAsia="Calibri" w:hAnsi="Calibri"/>
          <w:b/>
          <w:sz w:val="40"/>
          <w:szCs w:val="40"/>
        </w:rPr>
        <w:t>-   Job Offers : </w:t>
      </w:r>
      <w:r>
        <w:rPr>
          <w:rFonts w:ascii="Calibri" w:cs="Calibri" w:eastAsia="Calibri" w:hAnsi="Calibri"/>
          <w:sz w:val="40"/>
          <w:szCs w:val="40"/>
        </w:rPr>
        <w:t>la page où vou pouvez trouver le offres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73"/>
        <w:ind w:left="1308"/>
      </w:pPr>
      <w:r>
        <w:rPr>
          <w:rFonts w:ascii="Calibri" w:cs="Calibri" w:eastAsia="Calibri" w:hAnsi="Calibri"/>
          <w:sz w:val="40"/>
          <w:szCs w:val="40"/>
        </w:rPr>
        <w:t>d’emploi publiées par les Startups que vous suivez.</w:t>
      </w:r>
    </w:p>
    <w:p>
      <w:pPr>
        <w:rPr>
          <w:rFonts w:ascii="Calibri" w:cs="Calibri" w:eastAsia="Calibri" w:hAnsi="Calibri"/>
          <w:sz w:val="40"/>
          <w:szCs w:val="40"/>
        </w:rPr>
        <w:tabs>
          <w:tab w:pos="1300" w:val="left"/>
        </w:tabs>
        <w:jc w:val="left"/>
        <w:spacing w:before="73" w:line="276" w:lineRule="auto"/>
        <w:ind w:hanging="360" w:left="1308" w:right="749"/>
      </w:pPr>
      <w:r>
        <w:rPr>
          <w:rFonts w:ascii="Calibri" w:cs="Calibri" w:eastAsia="Calibri" w:hAnsi="Calibri"/>
          <w:b/>
          <w:sz w:val="40"/>
          <w:szCs w:val="40"/>
        </w:rPr>
        <w:t>-</w:t>
        <w:tab/>
      </w:r>
      <w:r>
        <w:rPr>
          <w:rFonts w:ascii="Calibri" w:cs="Calibri" w:eastAsia="Calibri" w:hAnsi="Calibri"/>
          <w:b/>
          <w:sz w:val="40"/>
          <w:szCs w:val="40"/>
        </w:rPr>
        <w:t>Bookmarks : </w:t>
      </w:r>
      <w:r>
        <w:rPr>
          <w:rFonts w:ascii="Calibri" w:cs="Calibri" w:eastAsia="Calibri" w:hAnsi="Calibri"/>
          <w:sz w:val="40"/>
          <w:szCs w:val="40"/>
        </w:rPr>
        <w:t>c’est l’endroit où vous pouvez trouver l</w:t>
      </w:r>
      <w:r>
        <w:rPr>
          <w:rFonts w:ascii="Calibri" w:cs="Calibri" w:eastAsia="Calibri" w:hAnsi="Calibri"/>
          <w:sz w:val="40"/>
          <w:szCs w:val="40"/>
        </w:rPr>
        <w:t>es</w:t>
      </w:r>
      <w:r>
        <w:rPr>
          <w:rFonts w:ascii="Calibri" w:cs="Calibri" w:eastAsia="Calibri" w:hAnsi="Calibri"/>
          <w:sz w:val="40"/>
          <w:szCs w:val="40"/>
        </w:rPr>
        <w:t> publications que vous avez enregistré.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13"/>
        <w:ind w:left="948"/>
      </w:pPr>
      <w:r>
        <w:rPr>
          <w:rFonts w:ascii="Calibri" w:cs="Calibri" w:eastAsia="Calibri" w:hAnsi="Calibri"/>
          <w:b/>
          <w:sz w:val="40"/>
          <w:szCs w:val="40"/>
        </w:rPr>
        <w:t>-   Messages : </w:t>
      </w:r>
      <w:r>
        <w:rPr>
          <w:rFonts w:ascii="Calibri" w:cs="Calibri" w:eastAsia="Calibri" w:hAnsi="Calibri"/>
          <w:sz w:val="40"/>
          <w:szCs w:val="40"/>
        </w:rPr>
        <w:t>c’est là que vous pouvez chater avec les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73"/>
        <w:ind w:left="1308"/>
      </w:pPr>
      <w:r>
        <w:rPr>
          <w:rFonts w:ascii="Calibri" w:cs="Calibri" w:eastAsia="Calibri" w:hAnsi="Calibri"/>
          <w:sz w:val="40"/>
          <w:szCs w:val="40"/>
        </w:rPr>
        <w:t>autres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73"/>
        <w:ind w:left="588"/>
      </w:pPr>
      <w:r>
        <w:rPr>
          <w:rFonts w:ascii="Calibri" w:cs="Calibri" w:eastAsia="Calibri" w:hAnsi="Calibri"/>
          <w:b/>
          <w:sz w:val="40"/>
          <w:szCs w:val="40"/>
        </w:rPr>
        <w:t>5)Barre de recherche : </w:t>
      </w:r>
      <w:r>
        <w:rPr>
          <w:rFonts w:ascii="Calibri" w:cs="Calibri" w:eastAsia="Calibri" w:hAnsi="Calibri"/>
          <w:sz w:val="40"/>
          <w:szCs w:val="40"/>
        </w:rPr>
        <w:t>pour rechercher d’autres utilisateurs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74" w:line="276" w:lineRule="auto"/>
        <w:ind w:hanging="360" w:left="948" w:right="3472"/>
      </w:pPr>
      <w:r>
        <w:pict>
          <v:shape style="position:absolute;margin-left:422.04pt;margin-top:7.94406pt;width:126.48pt;height:110.76pt;mso-position-horizontal-relative:page;mso-position-vertical-relative:paragraph;z-index:-310" type="#_x0000_t75">
            <v:imagedata o:title="" r:id="rId15"/>
          </v:shape>
        </w:pict>
      </w:r>
      <w:r>
        <w:rPr>
          <w:rFonts w:ascii="Calibri" w:cs="Calibri" w:eastAsia="Calibri" w:hAnsi="Calibri"/>
          <w:b/>
          <w:sz w:val="40"/>
          <w:szCs w:val="40"/>
        </w:rPr>
        <w:t>6)Menu de la publication : </w:t>
      </w:r>
      <w:r>
        <w:rPr>
          <w:rFonts w:ascii="Calibri" w:cs="Calibri" w:eastAsia="Calibri" w:hAnsi="Calibri"/>
          <w:sz w:val="40"/>
          <w:szCs w:val="40"/>
        </w:rPr>
        <w:t>cliquant sur ce</w:t>
      </w:r>
      <w:r>
        <w:rPr>
          <w:rFonts w:ascii="Calibri" w:cs="Calibri" w:eastAsia="Calibri" w:hAnsi="Calibri"/>
          <w:sz w:val="40"/>
          <w:szCs w:val="40"/>
        </w:rPr>
        <w:t> bouton, vous pouvez signaler les</w:t>
      </w:r>
      <w:r>
        <w:rPr>
          <w:rFonts w:ascii="Calibri" w:cs="Calibri" w:eastAsia="Calibri" w:hAnsi="Calibri"/>
          <w:sz w:val="40"/>
          <w:szCs w:val="40"/>
        </w:rPr>
        <w:t> publication des autres, et vous pouvez</w:t>
      </w:r>
      <w:r>
        <w:rPr>
          <w:rFonts w:ascii="Calibri" w:cs="Calibri" w:eastAsia="Calibri" w:hAnsi="Calibri"/>
          <w:sz w:val="40"/>
          <w:szCs w:val="40"/>
        </w:rPr>
        <w:t> editer ou supprimer vos publications.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56"/>
        <w:ind w:left="588"/>
      </w:pPr>
      <w:r>
        <w:pict>
          <v:shape style="position:absolute;margin-left:389.28pt;margin-top:14.0041pt;width:159.24pt;height:193.08pt;mso-position-horizontal-relative:page;mso-position-vertical-relative:paragraph;z-index:-309" type="#_x0000_t75">
            <v:imagedata o:title="" r:id="rId16"/>
          </v:shape>
        </w:pict>
      </w:r>
      <w:r>
        <w:rPr>
          <w:rFonts w:ascii="Calibri" w:cs="Calibri" w:eastAsia="Calibri" w:hAnsi="Calibri"/>
          <w:b/>
          <w:sz w:val="40"/>
          <w:szCs w:val="40"/>
        </w:rPr>
        <w:t>7)Paramètres</w:t>
      </w:r>
      <w:r>
        <w:rPr>
          <w:rFonts w:ascii="Calibri" w:cs="Calibri" w:eastAsia="Calibri" w:hAnsi="Calibri"/>
          <w:sz w:val="40"/>
          <w:szCs w:val="40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73"/>
        <w:ind w:left="588"/>
      </w:pPr>
      <w:r>
        <w:rPr>
          <w:rFonts w:ascii="Calibri" w:cs="Calibri" w:eastAsia="Calibri" w:hAnsi="Calibri"/>
          <w:b/>
          <w:sz w:val="40"/>
          <w:szCs w:val="40"/>
        </w:rPr>
        <w:t>8)Se déconnecter</w:t>
      </w:r>
      <w:r>
        <w:rPr>
          <w:rFonts w:ascii="Calibri" w:cs="Calibri" w:eastAsia="Calibri" w:hAnsi="Calibri"/>
          <w:sz w:val="40"/>
          <w:szCs w:val="40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73" w:line="275" w:lineRule="auto"/>
        <w:ind w:hanging="360" w:left="948" w:right="3948"/>
      </w:pPr>
      <w:r>
        <w:rPr>
          <w:rFonts w:ascii="Calibri" w:cs="Calibri" w:eastAsia="Calibri" w:hAnsi="Calibri"/>
          <w:b/>
          <w:sz w:val="40"/>
          <w:szCs w:val="40"/>
        </w:rPr>
        <w:t>9)Barre des notifications : </w:t>
      </w:r>
      <w:r>
        <w:rPr>
          <w:rFonts w:ascii="Calibri" w:cs="Calibri" w:eastAsia="Calibri" w:hAnsi="Calibri"/>
          <w:sz w:val="40"/>
          <w:szCs w:val="40"/>
        </w:rPr>
        <w:t>dans ce</w:t>
      </w:r>
      <w:r>
        <w:rPr>
          <w:rFonts w:ascii="Calibri" w:cs="Calibri" w:eastAsia="Calibri" w:hAnsi="Calibri"/>
          <w:sz w:val="40"/>
          <w:szCs w:val="40"/>
        </w:rPr>
        <w:t> barre vous pouvez voir tous les</w:t>
      </w:r>
      <w:r>
        <w:rPr>
          <w:rFonts w:ascii="Calibri" w:cs="Calibri" w:eastAsia="Calibri" w:hAnsi="Calibri"/>
          <w:sz w:val="40"/>
          <w:szCs w:val="40"/>
        </w:rPr>
        <w:t> notifications concerant votre profiles</w:t>
      </w:r>
      <w:r>
        <w:rPr>
          <w:rFonts w:ascii="Calibri" w:cs="Calibri" w:eastAsia="Calibri" w:hAnsi="Calibri"/>
          <w:sz w:val="40"/>
          <w:szCs w:val="40"/>
        </w:rPr>
        <w:t> ou les utilisateurs que vous suivez.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13"/>
        <w:ind w:left="588"/>
      </w:pPr>
      <w:r>
        <w:rPr>
          <w:rFonts w:ascii="Calibri" w:cs="Calibri" w:eastAsia="Calibri" w:hAnsi="Calibri"/>
          <w:b/>
          <w:sz w:val="40"/>
          <w:szCs w:val="40"/>
        </w:rPr>
        <w:t>10)      Photo de profile</w:t>
      </w:r>
      <w:r>
        <w:rPr>
          <w:rFonts w:ascii="Calibri" w:cs="Calibri" w:eastAsia="Calibri" w:hAnsi="Calibri"/>
          <w:sz w:val="40"/>
          <w:szCs w:val="40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73"/>
        <w:ind w:left="588"/>
      </w:pPr>
      <w:r>
        <w:rPr>
          <w:rFonts w:ascii="Calibri" w:cs="Calibri" w:eastAsia="Calibri" w:hAnsi="Calibri"/>
          <w:b/>
          <w:sz w:val="40"/>
          <w:szCs w:val="40"/>
        </w:rPr>
        <w:t>11)      Nom </w:t>
      </w:r>
      <w:r>
        <w:rPr>
          <w:rFonts w:ascii="Calibri" w:cs="Calibri" w:eastAsia="Calibri" w:hAnsi="Calibri"/>
          <w:b/>
          <w:sz w:val="40"/>
          <w:szCs w:val="40"/>
        </w:rPr>
        <w:t>d’utilisateur</w:t>
      </w:r>
      <w:r>
        <w:rPr>
          <w:rFonts w:ascii="Calibri" w:cs="Calibri" w:eastAsia="Calibri" w:hAnsi="Calibri"/>
          <w:sz w:val="40"/>
          <w:szCs w:val="40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73"/>
        <w:ind w:left="588"/>
      </w:pPr>
      <w:r>
        <w:rPr>
          <w:rFonts w:ascii="Calibri" w:cs="Calibri" w:eastAsia="Calibri" w:hAnsi="Calibri"/>
          <w:b/>
          <w:sz w:val="40"/>
          <w:szCs w:val="40"/>
        </w:rPr>
        <w:t>12)      Nombres des followers et followings</w:t>
      </w:r>
      <w:r>
        <w:rPr>
          <w:rFonts w:ascii="Calibri" w:cs="Calibri" w:eastAsia="Calibri" w:hAnsi="Calibri"/>
          <w:sz w:val="40"/>
          <w:szCs w:val="40"/>
        </w:rPr>
      </w:r>
    </w:p>
    <w:p>
      <w:pPr>
        <w:rPr>
          <w:rFonts w:ascii="Calibri" w:cs="Calibri" w:eastAsia="Calibri" w:hAnsi="Calibri"/>
          <w:sz w:val="40"/>
          <w:szCs w:val="40"/>
        </w:rPr>
        <w:tabs>
          <w:tab w:pos="1640" w:val="left"/>
        </w:tabs>
        <w:jc w:val="left"/>
        <w:spacing w:before="74" w:line="276" w:lineRule="auto"/>
        <w:ind w:hanging="360" w:left="948" w:right="1178"/>
      </w:pPr>
      <w:r>
        <w:rPr>
          <w:rFonts w:ascii="Calibri" w:cs="Calibri" w:eastAsia="Calibri" w:hAnsi="Calibri"/>
          <w:b/>
          <w:sz w:val="40"/>
          <w:szCs w:val="40"/>
        </w:rPr>
        <w:t>13)</w:t>
        <w:tab/>
      </w:r>
      <w:r>
        <w:rPr>
          <w:rFonts w:ascii="Calibri" w:cs="Calibri" w:eastAsia="Calibri" w:hAnsi="Calibri"/>
          <w:b/>
          <w:sz w:val="40"/>
          <w:szCs w:val="40"/>
        </w:rPr>
        <w:t>Suggestions : </w:t>
      </w:r>
      <w:r>
        <w:rPr>
          <w:rFonts w:ascii="Calibri" w:cs="Calibri" w:eastAsia="Calibri" w:hAnsi="Calibri"/>
          <w:sz w:val="40"/>
          <w:szCs w:val="40"/>
        </w:rPr>
        <w:t>des utilisateurs ont suggéré de vous</w:t>
      </w:r>
      <w:r>
        <w:rPr>
          <w:rFonts w:ascii="Calibri" w:cs="Calibri" w:eastAsia="Calibri" w:hAnsi="Calibri"/>
          <w:sz w:val="40"/>
          <w:szCs w:val="40"/>
        </w:rPr>
        <w:t> basant sur vos followers.</w:t>
      </w:r>
    </w:p>
    <w:p>
      <w:pPr>
        <w:rPr>
          <w:rFonts w:ascii="Calibri" w:cs="Calibri" w:eastAsia="Calibri" w:hAnsi="Calibri"/>
          <w:sz w:val="40"/>
          <w:szCs w:val="40"/>
        </w:rPr>
        <w:tabs>
          <w:tab w:pos="1640" w:val="left"/>
        </w:tabs>
        <w:jc w:val="left"/>
        <w:spacing w:before="13" w:line="276" w:lineRule="auto"/>
        <w:ind w:hanging="360" w:left="948" w:right="922"/>
      </w:pPr>
      <w:r>
        <w:rPr>
          <w:rFonts w:ascii="Calibri" w:cs="Calibri" w:eastAsia="Calibri" w:hAnsi="Calibri"/>
          <w:b/>
          <w:sz w:val="40"/>
          <w:szCs w:val="40"/>
        </w:rPr>
        <w:t>14)</w:t>
        <w:tab/>
      </w:r>
      <w:r>
        <w:rPr>
          <w:rFonts w:ascii="Calibri" w:cs="Calibri" w:eastAsia="Calibri" w:hAnsi="Calibri"/>
          <w:b/>
          <w:sz w:val="40"/>
          <w:szCs w:val="40"/>
        </w:rPr>
        <w:t>Le nombre des commentaire : </w:t>
      </w:r>
      <w:r>
        <w:rPr>
          <w:rFonts w:ascii="Calibri" w:cs="Calibri" w:eastAsia="Calibri" w:hAnsi="Calibri"/>
          <w:sz w:val="40"/>
          <w:szCs w:val="40"/>
        </w:rPr>
        <w:t>ce chiffre indique le</w:t>
      </w:r>
      <w:r>
        <w:rPr>
          <w:rFonts w:ascii="Calibri" w:cs="Calibri" w:eastAsia="Calibri" w:hAnsi="Calibri"/>
          <w:sz w:val="40"/>
          <w:szCs w:val="40"/>
        </w:rPr>
        <w:t> nombre des commentaires concerant cette publication.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13"/>
        <w:ind w:left="588"/>
        <w:sectPr>
          <w:pgMar w:bottom="280" w:footer="531" w:header="0" w:left="480" w:right="440" w:top="660"/>
          <w:pgSz w:h="16840" w:w="11920"/>
        </w:sectPr>
      </w:pPr>
      <w:r>
        <w:rPr>
          <w:rFonts w:ascii="Calibri" w:cs="Calibri" w:eastAsia="Calibri" w:hAnsi="Calibri"/>
          <w:b/>
          <w:sz w:val="40"/>
          <w:szCs w:val="40"/>
        </w:rPr>
        <w:t>15)      Sauvegarder : </w:t>
      </w:r>
      <w:r>
        <w:rPr>
          <w:rFonts w:ascii="Calibri" w:cs="Calibri" w:eastAsia="Calibri" w:hAnsi="Calibri"/>
          <w:sz w:val="40"/>
          <w:szCs w:val="40"/>
        </w:rPr>
        <w:t>pour enregistrer la publication.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18"/>
        <w:ind w:left="588"/>
      </w:pPr>
      <w:r>
        <w:rPr>
          <w:rFonts w:ascii="Calibri" w:cs="Calibri" w:eastAsia="Calibri" w:hAnsi="Calibri"/>
          <w:b/>
          <w:sz w:val="40"/>
          <w:szCs w:val="40"/>
        </w:rPr>
        <w:t>16)      La liste des commentaires</w:t>
      </w:r>
      <w:r>
        <w:rPr>
          <w:rFonts w:ascii="Calibri" w:cs="Calibri" w:eastAsia="Calibri" w:hAnsi="Calibri"/>
          <w:sz w:val="40"/>
          <w:szCs w:val="40"/>
        </w:rPr>
      </w:r>
    </w:p>
    <w:p>
      <w:pPr>
        <w:rPr>
          <w:rFonts w:ascii="Calibri" w:cs="Calibri" w:eastAsia="Calibri" w:hAnsi="Calibri"/>
          <w:sz w:val="40"/>
          <w:szCs w:val="40"/>
        </w:rPr>
        <w:tabs>
          <w:tab w:pos="1640" w:val="left"/>
        </w:tabs>
        <w:jc w:val="left"/>
        <w:spacing w:before="73" w:line="276" w:lineRule="auto"/>
        <w:ind w:hanging="360" w:left="948" w:right="632"/>
      </w:pPr>
      <w:r>
        <w:rPr>
          <w:rFonts w:ascii="Calibri" w:cs="Calibri" w:eastAsia="Calibri" w:hAnsi="Calibri"/>
          <w:b/>
          <w:sz w:val="40"/>
          <w:szCs w:val="40"/>
        </w:rPr>
        <w:t>17)</w:t>
        <w:tab/>
      </w:r>
      <w:r>
        <w:rPr>
          <w:rFonts w:ascii="Calibri" w:cs="Calibri" w:eastAsia="Calibri" w:hAnsi="Calibri"/>
          <w:b/>
          <w:sz w:val="40"/>
          <w:szCs w:val="40"/>
        </w:rPr>
        <w:t>Bouton de commentaire : </w:t>
      </w:r>
      <w:r>
        <w:rPr>
          <w:rFonts w:ascii="Calibri" w:cs="Calibri" w:eastAsia="Calibri" w:hAnsi="Calibri"/>
          <w:sz w:val="40"/>
          <w:szCs w:val="40"/>
        </w:rPr>
        <w:t>pour voir les commentaire</w:t>
      </w:r>
      <w:r>
        <w:rPr>
          <w:rFonts w:ascii="Calibri" w:cs="Calibri" w:eastAsia="Calibri" w:hAnsi="Calibri"/>
          <w:sz w:val="40"/>
          <w:szCs w:val="40"/>
        </w:rPr>
        <w:t> concernant cette publication.</w:t>
      </w:r>
    </w:p>
    <w:p>
      <w:pPr>
        <w:rPr>
          <w:sz w:val="24"/>
          <w:szCs w:val="24"/>
        </w:rPr>
        <w:jc w:val="left"/>
        <w:spacing w:before="13" w:line="240" w:lineRule="exact"/>
      </w:pPr>
      <w:r>
        <w:rPr>
          <w:sz w:val="24"/>
          <w:szCs w:val="24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line="276" w:lineRule="auto"/>
        <w:ind w:left="228" w:right="1018"/>
      </w:pPr>
      <w:r>
        <w:rPr>
          <w:rFonts w:ascii="Calibri" w:cs="Calibri" w:eastAsia="Calibri" w:hAnsi="Calibri"/>
          <w:b/>
          <w:sz w:val="40"/>
          <w:szCs w:val="40"/>
        </w:rPr>
        <w:t>N.B : </w:t>
      </w:r>
      <w:r>
        <w:rPr>
          <w:rFonts w:ascii="Calibri" w:cs="Calibri" w:eastAsia="Calibri" w:hAnsi="Calibri"/>
          <w:sz w:val="40"/>
          <w:szCs w:val="40"/>
        </w:rPr>
        <w:t>l’utilisateur de type Startup n’a pas de Home Page,</w:t>
      </w:r>
      <w:r>
        <w:rPr>
          <w:rFonts w:ascii="Calibri" w:cs="Calibri" w:eastAsia="Calibri" w:hAnsi="Calibri"/>
          <w:sz w:val="40"/>
          <w:szCs w:val="40"/>
        </w:rPr>
        <w:t> lorsqu’il se connectera, il sera dirigé vers sa page de Profile.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13" w:line="276" w:lineRule="auto"/>
        <w:ind w:left="228" w:right="259"/>
      </w:pPr>
      <w:r>
        <w:rPr>
          <w:rFonts w:ascii="Calibri" w:cs="Calibri" w:eastAsia="Calibri" w:hAnsi="Calibri"/>
          <w:sz w:val="40"/>
          <w:szCs w:val="40"/>
        </w:rPr>
        <w:t>Mais il a une page spéciale appelée </w:t>
      </w:r>
      <w:r>
        <w:rPr>
          <w:rFonts w:ascii="Calibri" w:cs="Calibri" w:eastAsia="Calibri" w:hAnsi="Calibri"/>
          <w:b/>
          <w:sz w:val="40"/>
          <w:szCs w:val="40"/>
        </w:rPr>
        <w:t>Popular Posts </w:t>
      </w:r>
      <w:r>
        <w:rPr>
          <w:rFonts w:ascii="Calibri" w:cs="Calibri" w:eastAsia="Calibri" w:hAnsi="Calibri"/>
          <w:sz w:val="40"/>
          <w:szCs w:val="40"/>
        </w:rPr>
        <w:t>où il peut voir</w:t>
      </w:r>
      <w:r>
        <w:rPr>
          <w:rFonts w:ascii="Calibri" w:cs="Calibri" w:eastAsia="Calibri" w:hAnsi="Calibri"/>
          <w:sz w:val="40"/>
          <w:szCs w:val="40"/>
        </w:rPr>
        <w:t> des publications populaires parmi les autres utilisateurs.</w:t>
      </w:r>
    </w:p>
    <w:p>
      <w:pPr>
        <w:rPr>
          <w:sz w:val="26"/>
          <w:szCs w:val="26"/>
        </w:rPr>
        <w:jc w:val="left"/>
        <w:spacing w:before="15" w:line="260" w:lineRule="exact"/>
      </w:pPr>
      <w:r>
        <w:rPr>
          <w:sz w:val="26"/>
          <w:szCs w:val="26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line="276" w:lineRule="auto"/>
        <w:ind w:hanging="360" w:left="948" w:right="925"/>
      </w:pPr>
      <w:r>
        <w:rPr>
          <w:rFonts w:ascii="Arial Unicode MS" w:cs="Arial Unicode MS" w:eastAsia="Arial Unicode MS" w:hAnsi="Arial Unicode MS"/>
          <w:sz w:val="40"/>
          <w:szCs w:val="40"/>
        </w:rPr>
        <w:t> </w:t>
      </w:r>
      <w:r>
        <w:rPr>
          <w:rFonts w:ascii="Calibri" w:cs="Calibri" w:eastAsia="Calibri" w:hAnsi="Calibri"/>
          <w:b/>
          <w:sz w:val="40"/>
          <w:szCs w:val="40"/>
        </w:rPr>
        <w:t>Page de Profile pour User : </w:t>
      </w:r>
      <w:r>
        <w:rPr>
          <w:rFonts w:ascii="Calibri" w:cs="Calibri" w:eastAsia="Calibri" w:hAnsi="Calibri"/>
          <w:sz w:val="40"/>
          <w:szCs w:val="40"/>
        </w:rPr>
        <w:t>dans la page de Profile vous</w:t>
      </w:r>
      <w:r>
        <w:rPr>
          <w:rFonts w:ascii="Calibri" w:cs="Calibri" w:eastAsia="Calibri" w:hAnsi="Calibri"/>
          <w:sz w:val="40"/>
          <w:szCs w:val="40"/>
        </w:rPr>
        <w:t> pouvez faire :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13" w:line="276" w:lineRule="auto"/>
        <w:ind w:hanging="360" w:left="948" w:right="319"/>
      </w:pPr>
      <w:r>
        <w:rPr>
          <w:rFonts w:ascii="Calibri" w:cs="Calibri" w:eastAsia="Calibri" w:hAnsi="Calibri"/>
          <w:b/>
          <w:sz w:val="40"/>
          <w:szCs w:val="40"/>
        </w:rPr>
        <w:t>1)Partager une publication : </w:t>
      </w:r>
      <w:r>
        <w:rPr>
          <w:rFonts w:ascii="Calibri" w:cs="Calibri" w:eastAsia="Calibri" w:hAnsi="Calibri"/>
          <w:sz w:val="40"/>
          <w:szCs w:val="40"/>
        </w:rPr>
        <w:t>pour partager une publication, il</w:t>
      </w:r>
      <w:r>
        <w:rPr>
          <w:rFonts w:ascii="Calibri" w:cs="Calibri" w:eastAsia="Calibri" w:hAnsi="Calibri"/>
          <w:sz w:val="40"/>
          <w:szCs w:val="40"/>
        </w:rPr>
        <w:t> faut aller au page de Profile.</w:t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24"/>
        <w:ind w:left="1608"/>
      </w:pPr>
      <w:r>
        <w:pict>
          <v:shape style="width:386.52pt;height:147.6pt" type="#_x0000_t75">
            <v:imagedata o:title="" r:id="rId17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2" w:line="180" w:lineRule="exact"/>
      </w:pPr>
      <w:r>
        <w:rPr>
          <w:sz w:val="18"/>
          <w:szCs w:val="18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line="276" w:lineRule="auto"/>
        <w:ind w:hanging="360" w:left="948" w:right="512"/>
      </w:pPr>
      <w:r>
        <w:rPr>
          <w:rFonts w:ascii="Calibri" w:cs="Calibri" w:eastAsia="Calibri" w:hAnsi="Calibri"/>
          <w:b/>
          <w:sz w:val="40"/>
          <w:szCs w:val="40"/>
        </w:rPr>
        <w:t>2)Editer le profile : </w:t>
      </w:r>
      <w:r>
        <w:rPr>
          <w:rFonts w:ascii="Calibri" w:cs="Calibri" w:eastAsia="Calibri" w:hAnsi="Calibri"/>
          <w:sz w:val="40"/>
          <w:szCs w:val="40"/>
        </w:rPr>
        <w:t>pour changer des informations</w:t>
      </w:r>
      <w:r>
        <w:rPr>
          <w:rFonts w:ascii="Calibri" w:cs="Calibri" w:eastAsia="Calibri" w:hAnsi="Calibri"/>
          <w:sz w:val="40"/>
          <w:szCs w:val="40"/>
        </w:rPr>
        <w:t> concernant votre profile, cliquez sur le bouton </w:t>
      </w:r>
      <w:r>
        <w:rPr>
          <w:rFonts w:ascii="Calibri" w:cs="Calibri" w:eastAsia="Calibri" w:hAnsi="Calibri"/>
          <w:b/>
          <w:sz w:val="40"/>
          <w:szCs w:val="40"/>
        </w:rPr>
        <w:t>Edit Profile</w:t>
      </w:r>
      <w:r>
        <w:rPr>
          <w:rFonts w:ascii="Calibri" w:cs="Calibri" w:eastAsia="Calibri" w:hAnsi="Calibri"/>
          <w:b/>
          <w:sz w:val="40"/>
          <w:szCs w:val="40"/>
        </w:rPr>
        <w:t> </w:t>
      </w:r>
      <w:r>
        <w:rPr>
          <w:rFonts w:ascii="Calibri" w:cs="Calibri" w:eastAsia="Calibri" w:hAnsi="Calibri"/>
          <w:sz w:val="40"/>
          <w:szCs w:val="40"/>
        </w:rPr>
        <w:t>dans la page de profile.</w:t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23"/>
        <w:ind w:left="2436"/>
      </w:pPr>
      <w:r>
        <w:pict>
          <v:shape style="width:303.72pt;height:90pt" type="#_x0000_t75">
            <v:imagedata o:title="" r:id="rId18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5" w:line="180" w:lineRule="exact"/>
      </w:pPr>
      <w:r>
        <w:rPr>
          <w:sz w:val="18"/>
          <w:szCs w:val="18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line="276" w:lineRule="auto"/>
        <w:ind w:firstLine="283" w:left="228" w:right="859"/>
        <w:sectPr>
          <w:pgMar w:bottom="280" w:footer="531" w:header="0" w:left="480" w:right="440" w:top="660"/>
          <w:pgSz w:h="16840" w:w="11920"/>
        </w:sectPr>
      </w:pPr>
      <w:r>
        <w:rPr>
          <w:rFonts w:ascii="Calibri" w:cs="Calibri" w:eastAsia="Calibri" w:hAnsi="Calibri"/>
          <w:sz w:val="40"/>
          <w:szCs w:val="40"/>
        </w:rPr>
        <w:t>Dans la même page vous pouvez signaler un problème que</w:t>
      </w:r>
      <w:r>
        <w:rPr>
          <w:rFonts w:ascii="Calibri" w:cs="Calibri" w:eastAsia="Calibri" w:hAnsi="Calibri"/>
          <w:sz w:val="40"/>
          <w:szCs w:val="40"/>
        </w:rPr>
        <w:t> vous avez rencontré dans cette application.</w:t>
      </w:r>
    </w:p>
    <w:p>
      <w:pPr>
        <w:rPr>
          <w:sz w:val="10"/>
          <w:szCs w:val="10"/>
        </w:rPr>
        <w:jc w:val="left"/>
        <w:spacing w:before="10" w:line="100" w:lineRule="exact"/>
      </w:pPr>
      <w:r>
        <w:rPr>
          <w:sz w:val="10"/>
          <w:szCs w:val="1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964"/>
      </w:pPr>
      <w:r>
        <w:pict>
          <v:shape style="width:251.04pt;height:98.28pt" type="#_x0000_t75">
            <v:imagedata o:title="" r:id="rId19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1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line="460" w:lineRule="exact"/>
        <w:ind w:left="588"/>
      </w:pPr>
      <w:r>
        <w:rPr>
          <w:rFonts w:ascii="Calibri" w:cs="Calibri" w:eastAsia="Calibri" w:hAnsi="Calibri"/>
          <w:b/>
          <w:position w:val="1"/>
          <w:sz w:val="40"/>
          <w:szCs w:val="40"/>
        </w:rPr>
        <w:t>3)Partager des projets : </w:t>
      </w:r>
      <w:r>
        <w:rPr>
          <w:rFonts w:ascii="Calibri" w:cs="Calibri" w:eastAsia="Calibri" w:hAnsi="Calibri"/>
          <w:position w:val="1"/>
          <w:sz w:val="40"/>
          <w:szCs w:val="40"/>
        </w:rPr>
        <w:t>dans</w:t>
      </w:r>
      <w:r>
        <w:rPr>
          <w:rFonts w:ascii="Calibri" w:cs="Calibri" w:eastAsia="Calibri" w:hAnsi="Calibri"/>
          <w:position w:val="0"/>
          <w:sz w:val="40"/>
          <w:szCs w:val="40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73" w:line="276" w:lineRule="auto"/>
        <w:ind w:left="948" w:right="4706"/>
      </w:pPr>
      <w:r>
        <w:pict>
          <v:shape style="position:absolute;margin-left:344.88pt;margin-top:-23.2759pt;width:211.56pt;height:138pt;mso-position-horizontal-relative:page;mso-position-vertical-relative:paragraph;z-index:-308" type="#_x0000_t75">
            <v:imagedata o:title="" r:id="rId20"/>
          </v:shape>
        </w:pict>
      </w:r>
      <w:r>
        <w:rPr>
          <w:rFonts w:ascii="Calibri" w:cs="Calibri" w:eastAsia="Calibri" w:hAnsi="Calibri"/>
          <w:sz w:val="40"/>
          <w:szCs w:val="40"/>
        </w:rPr>
        <w:t>votre page de profile vous</w:t>
      </w:r>
      <w:r>
        <w:rPr>
          <w:rFonts w:ascii="Calibri" w:cs="Calibri" w:eastAsia="Calibri" w:hAnsi="Calibri"/>
          <w:sz w:val="40"/>
          <w:szCs w:val="40"/>
        </w:rPr>
        <w:t> pouvez partager vos projets</w:t>
      </w:r>
      <w:r>
        <w:rPr>
          <w:rFonts w:ascii="Calibri" w:cs="Calibri" w:eastAsia="Calibri" w:hAnsi="Calibri"/>
          <w:sz w:val="40"/>
          <w:szCs w:val="40"/>
        </w:rPr>
        <w:t> réalisés, en appuyant sur le</w:t>
      </w:r>
      <w:r>
        <w:rPr>
          <w:rFonts w:ascii="Calibri" w:cs="Calibri" w:eastAsia="Calibri" w:hAnsi="Calibri"/>
          <w:sz w:val="40"/>
          <w:szCs w:val="40"/>
        </w:rPr>
        <w:t> bouton </w:t>
      </w:r>
      <w:r>
        <w:rPr>
          <w:rFonts w:ascii="Calibri" w:cs="Calibri" w:eastAsia="Calibri" w:hAnsi="Calibri"/>
          <w:b/>
          <w:sz w:val="40"/>
          <w:szCs w:val="40"/>
        </w:rPr>
        <w:t>Add Project. </w:t>
      </w:r>
      <w:r>
        <w:rPr>
          <w:rFonts w:ascii="Calibri" w:cs="Calibri" w:eastAsia="Calibri" w:hAnsi="Calibri"/>
          <w:sz w:val="40"/>
          <w:szCs w:val="40"/>
        </w:rPr>
        <w:t>Vous devez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14" w:line="274" w:lineRule="auto"/>
        <w:ind w:left="948" w:right="214"/>
      </w:pPr>
      <w:r>
        <w:rPr>
          <w:rFonts w:ascii="Calibri" w:cs="Calibri" w:eastAsia="Calibri" w:hAnsi="Calibri"/>
          <w:sz w:val="40"/>
          <w:szCs w:val="40"/>
        </w:rPr>
        <w:t>décrire vos projets et ajouter des photos. Vous pouvez aussi</w:t>
      </w:r>
      <w:r>
        <w:rPr>
          <w:rFonts w:ascii="Calibri" w:cs="Calibri" w:eastAsia="Calibri" w:hAnsi="Calibri"/>
          <w:sz w:val="40"/>
          <w:szCs w:val="40"/>
        </w:rPr>
        <w:t> éditer ou supprimer vos projets.</w:t>
      </w:r>
    </w:p>
    <w:p>
      <w:pPr>
        <w:rPr>
          <w:sz w:val="26"/>
          <w:szCs w:val="26"/>
        </w:rPr>
        <w:jc w:val="left"/>
        <w:spacing w:before="6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740"/>
      </w:pPr>
      <w:r>
        <w:pict>
          <v:shape style="width:373.44pt;height:195.36pt" type="#_x0000_t75">
            <v:imagedata o:title="" r:id="rId21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6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line="276" w:lineRule="auto"/>
        <w:ind w:hanging="360" w:left="948" w:right="451"/>
      </w:pPr>
      <w:r>
        <w:rPr>
          <w:rFonts w:ascii="Arial Unicode MS" w:cs="Arial Unicode MS" w:eastAsia="Arial Unicode MS" w:hAnsi="Arial Unicode MS"/>
          <w:sz w:val="40"/>
          <w:szCs w:val="40"/>
        </w:rPr>
        <w:t> </w:t>
      </w:r>
      <w:r>
        <w:rPr>
          <w:rFonts w:ascii="Calibri" w:cs="Calibri" w:eastAsia="Calibri" w:hAnsi="Calibri"/>
          <w:b/>
          <w:sz w:val="40"/>
          <w:szCs w:val="40"/>
        </w:rPr>
        <w:t>Page de Profile pour Startup : </w:t>
      </w:r>
      <w:r>
        <w:rPr>
          <w:rFonts w:ascii="Calibri" w:cs="Calibri" w:eastAsia="Calibri" w:hAnsi="Calibri"/>
          <w:sz w:val="40"/>
          <w:szCs w:val="40"/>
        </w:rPr>
        <w:t>dans la page de Profile vous</w:t>
      </w:r>
      <w:r>
        <w:rPr>
          <w:rFonts w:ascii="Calibri" w:cs="Calibri" w:eastAsia="Calibri" w:hAnsi="Calibri"/>
          <w:sz w:val="40"/>
          <w:szCs w:val="40"/>
        </w:rPr>
        <w:t> pouvez faire :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13"/>
        <w:ind w:left="588"/>
      </w:pPr>
      <w:r>
        <w:rPr>
          <w:rFonts w:ascii="Calibri" w:cs="Calibri" w:eastAsia="Calibri" w:hAnsi="Calibri"/>
          <w:b/>
          <w:sz w:val="40"/>
          <w:szCs w:val="40"/>
        </w:rPr>
        <w:t>1)Editer le Profile : </w:t>
      </w:r>
      <w:r>
        <w:rPr>
          <w:rFonts w:ascii="Calibri" w:cs="Calibri" w:eastAsia="Calibri" w:hAnsi="Calibri"/>
          <w:sz w:val="40"/>
          <w:szCs w:val="40"/>
        </w:rPr>
        <w:t>vous pouvez éditer le profile comme le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74"/>
        <w:ind w:left="948"/>
      </w:pPr>
      <w:r>
        <w:rPr>
          <w:rFonts w:ascii="Calibri" w:cs="Calibri" w:eastAsia="Calibri" w:hAnsi="Calibri"/>
          <w:sz w:val="40"/>
          <w:szCs w:val="40"/>
        </w:rPr>
        <w:t>cas d’utilisateur User.</w:t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83"/>
        <w:ind w:left="2436"/>
        <w:sectPr>
          <w:pgMar w:bottom="280" w:footer="531" w:header="0" w:left="480" w:right="440" w:top="580"/>
          <w:pgSz w:h="16840" w:w="11920"/>
        </w:sectPr>
      </w:pPr>
      <w:r>
        <w:pict>
          <v:shape style="width:303.72pt;height:105pt" type="#_x0000_t75">
            <v:imagedata o:title="" r:id="rId22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18" w:line="276" w:lineRule="auto"/>
        <w:ind w:hanging="360" w:left="948" w:right="335"/>
      </w:pPr>
      <w:r>
        <w:rPr>
          <w:rFonts w:ascii="Calibri" w:cs="Calibri" w:eastAsia="Calibri" w:hAnsi="Calibri"/>
          <w:b/>
          <w:sz w:val="40"/>
          <w:szCs w:val="40"/>
        </w:rPr>
        <w:t>2)</w:t>
      </w:r>
      <w:r>
        <w:rPr>
          <w:rFonts w:ascii="Calibri" w:cs="Calibri" w:eastAsia="Calibri" w:hAnsi="Calibri"/>
          <w:b/>
          <w:sz w:val="40"/>
          <w:szCs w:val="40"/>
        </w:rPr>
        <w:t>L’offre d’emploi pour Startup </w:t>
      </w:r>
      <w:r>
        <w:rPr>
          <w:rFonts w:ascii="Calibri" w:cs="Calibri" w:eastAsia="Calibri" w:hAnsi="Calibri"/>
          <w:b/>
          <w:sz w:val="40"/>
          <w:szCs w:val="40"/>
        </w:rPr>
        <w:t>(Job offer) : </w:t>
      </w:r>
      <w:r>
        <w:rPr>
          <w:rFonts w:ascii="Calibri" w:cs="Calibri" w:eastAsia="Calibri" w:hAnsi="Calibri"/>
          <w:sz w:val="40"/>
          <w:szCs w:val="40"/>
        </w:rPr>
        <w:t>les utilisateurs</w:t>
      </w:r>
      <w:r>
        <w:rPr>
          <w:rFonts w:ascii="Calibri" w:cs="Calibri" w:eastAsia="Calibri" w:hAnsi="Calibri"/>
          <w:sz w:val="40"/>
          <w:szCs w:val="40"/>
        </w:rPr>
        <w:t> de type Startup </w:t>
      </w:r>
      <w:r>
        <w:rPr>
          <w:rFonts w:ascii="Calibri" w:cs="Calibri" w:eastAsia="Calibri" w:hAnsi="Calibri"/>
          <w:sz w:val="40"/>
          <w:szCs w:val="40"/>
        </w:rPr>
        <w:t>peuvent publier un offre d’emploi en</w:t>
      </w:r>
      <w:r>
        <w:rPr>
          <w:rFonts w:ascii="Calibri" w:cs="Calibri" w:eastAsia="Calibri" w:hAnsi="Calibri"/>
          <w:sz w:val="40"/>
          <w:szCs w:val="40"/>
        </w:rPr>
        <w:t> </w:t>
      </w:r>
      <w:r>
        <w:rPr>
          <w:rFonts w:ascii="Calibri" w:cs="Calibri" w:eastAsia="Calibri" w:hAnsi="Calibri"/>
          <w:sz w:val="40"/>
          <w:szCs w:val="40"/>
        </w:rPr>
        <w:t>remplissant un format de </w:t>
      </w:r>
      <w:r>
        <w:rPr>
          <w:rFonts w:ascii="Calibri" w:cs="Calibri" w:eastAsia="Calibri" w:hAnsi="Calibri"/>
          <w:b/>
          <w:sz w:val="40"/>
          <w:szCs w:val="40"/>
        </w:rPr>
        <w:t>« Create a Job offer » </w:t>
      </w:r>
      <w:r>
        <w:rPr>
          <w:rFonts w:ascii="Calibri" w:cs="Calibri" w:eastAsia="Calibri" w:hAnsi="Calibri"/>
          <w:sz w:val="40"/>
          <w:szCs w:val="40"/>
        </w:rPr>
        <w:t>au page de</w:t>
      </w:r>
      <w:r>
        <w:rPr>
          <w:rFonts w:ascii="Calibri" w:cs="Calibri" w:eastAsia="Calibri" w:hAnsi="Calibri"/>
          <w:sz w:val="40"/>
          <w:szCs w:val="40"/>
        </w:rPr>
        <w:t> profile.</w:t>
      </w:r>
    </w:p>
    <w:p>
      <w:pPr>
        <w:rPr>
          <w:sz w:val="26"/>
          <w:szCs w:val="26"/>
        </w:rPr>
        <w:jc w:val="left"/>
        <w:spacing w:before="4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860"/>
      </w:pPr>
      <w:r>
        <w:pict>
          <v:shape style="width:361.32pt;height:183pt" type="#_x0000_t75">
            <v:imagedata o:title="" r:id="rId23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="220" w:lineRule="exact"/>
      </w:pPr>
      <w:r>
        <w:rPr>
          <w:sz w:val="22"/>
          <w:szCs w:val="22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line="276" w:lineRule="auto"/>
        <w:ind w:left="228" w:right="5207"/>
      </w:pPr>
      <w:r>
        <w:pict>
          <v:shape style="position:absolute;margin-left:321pt;margin-top:12.6441pt;width:239.16pt;height:140.16pt;mso-position-horizontal-relative:page;mso-position-vertical-relative:paragraph;z-index:-307" type="#_x0000_t75">
            <v:imagedata o:title="" r:id="rId24"/>
          </v:shape>
        </w:pict>
      </w:r>
      <w:r>
        <w:rPr>
          <w:rFonts w:ascii="Calibri" w:cs="Calibri" w:eastAsia="Calibri" w:hAnsi="Calibri"/>
          <w:b/>
          <w:sz w:val="40"/>
          <w:szCs w:val="40"/>
        </w:rPr>
        <w:t>N.B: </w:t>
      </w:r>
      <w:r>
        <w:rPr>
          <w:rFonts w:ascii="Calibri" w:cs="Calibri" w:eastAsia="Calibri" w:hAnsi="Calibri"/>
          <w:sz w:val="40"/>
          <w:szCs w:val="40"/>
        </w:rPr>
        <w:t>L’utilisateur </w:t>
      </w:r>
      <w:r>
        <w:rPr>
          <w:rFonts w:ascii="Calibri" w:cs="Calibri" w:eastAsia="Calibri" w:hAnsi="Calibri"/>
          <w:sz w:val="40"/>
          <w:szCs w:val="40"/>
        </w:rPr>
        <w:t>de type Startup</w:t>
      </w:r>
      <w:r>
        <w:rPr>
          <w:rFonts w:ascii="Calibri" w:cs="Calibri" w:eastAsia="Calibri" w:hAnsi="Calibri"/>
          <w:sz w:val="40"/>
          <w:szCs w:val="40"/>
        </w:rPr>
        <w:t> </w:t>
      </w:r>
      <w:r>
        <w:rPr>
          <w:rFonts w:ascii="Calibri" w:cs="Calibri" w:eastAsia="Calibri" w:hAnsi="Calibri"/>
          <w:sz w:val="40"/>
          <w:szCs w:val="40"/>
        </w:rPr>
        <w:t>peut voir ses offres d’emploi</w:t>
      </w:r>
      <w:r>
        <w:rPr>
          <w:rFonts w:ascii="Calibri" w:cs="Calibri" w:eastAsia="Calibri" w:hAnsi="Calibri"/>
          <w:sz w:val="40"/>
          <w:szCs w:val="40"/>
        </w:rPr>
        <w:t> </w:t>
      </w:r>
      <w:r>
        <w:rPr>
          <w:rFonts w:ascii="Calibri" w:cs="Calibri" w:eastAsia="Calibri" w:hAnsi="Calibri"/>
          <w:sz w:val="40"/>
          <w:szCs w:val="40"/>
        </w:rPr>
        <w:t>publiés au Page de Profile et pour</w:t>
      </w:r>
      <w:r>
        <w:rPr>
          <w:rFonts w:ascii="Calibri" w:cs="Calibri" w:eastAsia="Calibri" w:hAnsi="Calibri"/>
          <w:sz w:val="40"/>
          <w:szCs w:val="40"/>
        </w:rPr>
        <w:t> éditer ou supprimer un offre</w:t>
      </w:r>
      <w:r>
        <w:rPr>
          <w:rFonts w:ascii="Calibri" w:cs="Calibri" w:eastAsia="Calibri" w:hAnsi="Calibri"/>
          <w:sz w:val="40"/>
          <w:szCs w:val="40"/>
        </w:rPr>
        <w:t> </w:t>
      </w:r>
      <w:r>
        <w:rPr>
          <w:rFonts w:ascii="Calibri" w:cs="Calibri" w:eastAsia="Calibri" w:hAnsi="Calibri"/>
          <w:sz w:val="40"/>
          <w:szCs w:val="40"/>
        </w:rPr>
        <w:t>d’emploi, il faut </w:t>
      </w:r>
      <w:r>
        <w:rPr>
          <w:rFonts w:ascii="Calibri" w:cs="Calibri" w:eastAsia="Calibri" w:hAnsi="Calibri"/>
          <w:sz w:val="40"/>
          <w:szCs w:val="40"/>
        </w:rPr>
        <w:t>utiliser le menu</w:t>
      </w:r>
      <w:r>
        <w:rPr>
          <w:rFonts w:ascii="Calibri" w:cs="Calibri" w:eastAsia="Calibri" w:hAnsi="Calibri"/>
          <w:sz w:val="40"/>
          <w:szCs w:val="40"/>
        </w:rPr>
        <w:t> de Job Offer. Pour voir la liste des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13" w:line="276" w:lineRule="auto"/>
        <w:ind w:left="228" w:right="259"/>
      </w:pPr>
      <w:r>
        <w:rPr>
          <w:rFonts w:ascii="Calibri" w:cs="Calibri" w:eastAsia="Calibri" w:hAnsi="Calibri"/>
          <w:sz w:val="40"/>
          <w:szCs w:val="40"/>
        </w:rPr>
        <w:t>candidats, on doit utiliser le bouton </w:t>
      </w:r>
      <w:r>
        <w:rPr>
          <w:rFonts w:ascii="Calibri" w:cs="Calibri" w:eastAsia="Calibri" w:hAnsi="Calibri"/>
          <w:b/>
          <w:sz w:val="40"/>
          <w:szCs w:val="40"/>
        </w:rPr>
        <w:t>View Applicants</w:t>
      </w:r>
      <w:r>
        <w:rPr>
          <w:rFonts w:ascii="Calibri" w:cs="Calibri" w:eastAsia="Calibri" w:hAnsi="Calibri"/>
          <w:sz w:val="40"/>
          <w:szCs w:val="40"/>
        </w:rPr>
        <w:t>, dans cette</w:t>
      </w:r>
      <w:r>
        <w:rPr>
          <w:rFonts w:ascii="Calibri" w:cs="Calibri" w:eastAsia="Calibri" w:hAnsi="Calibri"/>
          <w:sz w:val="40"/>
          <w:szCs w:val="40"/>
        </w:rPr>
        <w:t> liste vous pouvez trouver aussi les CV des candidats et vous</w:t>
      </w:r>
      <w:r>
        <w:rPr>
          <w:rFonts w:ascii="Calibri" w:cs="Calibri" w:eastAsia="Calibri" w:hAnsi="Calibri"/>
          <w:sz w:val="40"/>
          <w:szCs w:val="40"/>
        </w:rPr>
        <w:t> pouvez même visiter leurs profile. Lorsque vous trouvez les</w:t>
      </w:r>
      <w:r>
        <w:rPr>
          <w:rFonts w:ascii="Calibri" w:cs="Calibri" w:eastAsia="Calibri" w:hAnsi="Calibri"/>
          <w:sz w:val="40"/>
          <w:szCs w:val="40"/>
        </w:rPr>
        <w:t> candidats que vous cherchez, vous pouvez appuyer sur le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11" w:line="276" w:lineRule="auto"/>
        <w:ind w:left="228" w:right="238"/>
      </w:pPr>
      <w:r>
        <w:rPr>
          <w:rFonts w:ascii="Calibri" w:cs="Calibri" w:eastAsia="Calibri" w:hAnsi="Calibri"/>
          <w:sz w:val="40"/>
          <w:szCs w:val="40"/>
        </w:rPr>
        <w:t>bouton </w:t>
      </w:r>
      <w:r>
        <w:rPr>
          <w:rFonts w:ascii="Calibri" w:cs="Calibri" w:eastAsia="Calibri" w:hAnsi="Calibri"/>
          <w:b/>
          <w:sz w:val="40"/>
          <w:szCs w:val="40"/>
        </w:rPr>
        <w:t>Accept</w:t>
      </w:r>
      <w:r>
        <w:rPr>
          <w:rFonts w:ascii="Calibri" w:cs="Calibri" w:eastAsia="Calibri" w:hAnsi="Calibri"/>
          <w:sz w:val="40"/>
          <w:szCs w:val="40"/>
        </w:rPr>
        <w:t>. Puis vous êtes capable à envoyer un message au</w:t>
      </w:r>
      <w:r>
        <w:rPr>
          <w:rFonts w:ascii="Calibri" w:cs="Calibri" w:eastAsia="Calibri" w:hAnsi="Calibri"/>
          <w:sz w:val="40"/>
          <w:szCs w:val="40"/>
        </w:rPr>
        <w:t> candidat accepté.</w:t>
      </w:r>
    </w:p>
    <w:p>
      <w:pPr>
        <w:rPr>
          <w:sz w:val="26"/>
          <w:szCs w:val="26"/>
        </w:rPr>
        <w:jc w:val="left"/>
        <w:spacing w:before="15" w:line="260" w:lineRule="exact"/>
      </w:pPr>
      <w:r>
        <w:rPr>
          <w:sz w:val="26"/>
          <w:szCs w:val="26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ind w:left="588"/>
      </w:pPr>
      <w:r>
        <w:rPr>
          <w:rFonts w:ascii="Arial Unicode MS" w:cs="Arial Unicode MS" w:eastAsia="Arial Unicode MS" w:hAnsi="Arial Unicode MS"/>
          <w:sz w:val="40"/>
          <w:szCs w:val="40"/>
        </w:rPr>
        <w:t> </w:t>
      </w:r>
      <w:r>
        <w:rPr>
          <w:rFonts w:ascii="Calibri" w:cs="Calibri" w:eastAsia="Calibri" w:hAnsi="Calibri"/>
          <w:b/>
          <w:sz w:val="40"/>
          <w:szCs w:val="40"/>
        </w:rPr>
        <w:t>l’offre d’emploi pour User (Job offer) </w:t>
      </w:r>
      <w:r>
        <w:rPr>
          <w:rFonts w:ascii="Calibri" w:cs="Calibri" w:eastAsia="Calibri" w:hAnsi="Calibri"/>
          <w:b/>
          <w:sz w:val="40"/>
          <w:szCs w:val="40"/>
        </w:rPr>
        <w:t>: </w:t>
      </w:r>
      <w:r>
        <w:rPr>
          <w:rFonts w:ascii="Calibri" w:cs="Calibri" w:eastAsia="Calibri" w:hAnsi="Calibri"/>
          <w:sz w:val="40"/>
          <w:szCs w:val="40"/>
        </w:rPr>
        <w:t>les utilisateurs de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73"/>
        <w:ind w:left="948"/>
        <w:sectPr>
          <w:pgMar w:bottom="280" w:footer="531" w:header="0" w:left="480" w:right="440" w:top="660"/>
          <w:pgSz w:h="16840" w:w="11920"/>
        </w:sectPr>
      </w:pPr>
      <w:r>
        <w:rPr>
          <w:rFonts w:ascii="Calibri" w:cs="Calibri" w:eastAsia="Calibri" w:hAnsi="Calibri"/>
          <w:sz w:val="40"/>
          <w:szCs w:val="40"/>
        </w:rPr>
        <w:t>type User peuvent voir les offres d’emploi publiés par les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18" w:line="276" w:lineRule="auto"/>
        <w:ind w:left="948" w:right="296"/>
      </w:pPr>
      <w:r>
        <w:rPr>
          <w:rFonts w:ascii="Calibri" w:cs="Calibri" w:eastAsia="Calibri" w:hAnsi="Calibri"/>
          <w:sz w:val="40"/>
          <w:szCs w:val="40"/>
        </w:rPr>
        <w:t>Startups </w:t>
      </w:r>
      <w:r>
        <w:rPr>
          <w:rFonts w:ascii="Calibri" w:cs="Calibri" w:eastAsia="Calibri" w:hAnsi="Calibri"/>
          <w:sz w:val="40"/>
          <w:szCs w:val="40"/>
        </w:rPr>
        <w:t>qu’ils suivent au Page de </w:t>
      </w:r>
      <w:r>
        <w:rPr>
          <w:rFonts w:ascii="Calibri" w:cs="Calibri" w:eastAsia="Calibri" w:hAnsi="Calibri"/>
          <w:b/>
          <w:sz w:val="40"/>
          <w:szCs w:val="40"/>
        </w:rPr>
        <w:t>Job offers</w:t>
      </w:r>
      <w:r>
        <w:rPr>
          <w:rFonts w:ascii="Calibri" w:cs="Calibri" w:eastAsia="Calibri" w:hAnsi="Calibri"/>
          <w:sz w:val="40"/>
          <w:szCs w:val="40"/>
        </w:rPr>
        <w:t>, ils peuvent</w:t>
      </w:r>
      <w:r>
        <w:rPr>
          <w:rFonts w:ascii="Calibri" w:cs="Calibri" w:eastAsia="Calibri" w:hAnsi="Calibri"/>
          <w:sz w:val="40"/>
          <w:szCs w:val="40"/>
        </w:rPr>
        <w:t> aussi accepter ou sauvegarder </w:t>
      </w:r>
      <w:r>
        <w:rPr>
          <w:rFonts w:ascii="Calibri" w:cs="Calibri" w:eastAsia="Calibri" w:hAnsi="Calibri"/>
          <w:sz w:val="40"/>
          <w:szCs w:val="40"/>
        </w:rPr>
        <w:t>l’offre et même chercher sur</w:t>
      </w:r>
      <w:r>
        <w:rPr>
          <w:rFonts w:ascii="Calibri" w:cs="Calibri" w:eastAsia="Calibri" w:hAnsi="Calibri"/>
          <w:sz w:val="40"/>
          <w:szCs w:val="40"/>
        </w:rPr>
        <w:t> </w:t>
      </w:r>
      <w:r>
        <w:rPr>
          <w:rFonts w:ascii="Calibri" w:cs="Calibri" w:eastAsia="Calibri" w:hAnsi="Calibri"/>
          <w:sz w:val="40"/>
          <w:szCs w:val="40"/>
        </w:rPr>
        <w:t>des offres au domaine spécial.</w:t>
      </w:r>
    </w:p>
    <w:p>
      <w:pPr>
        <w:rPr>
          <w:sz w:val="26"/>
          <w:szCs w:val="26"/>
        </w:rPr>
        <w:jc w:val="left"/>
        <w:spacing w:before="4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963"/>
      </w:pPr>
      <w:r>
        <w:pict>
          <v:shape style="width:351pt;height:190.92pt" type="#_x0000_t75">
            <v:imagedata o:title="" r:id="rId25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line="276" w:lineRule="auto"/>
        <w:ind w:hanging="360" w:left="948" w:right="4650"/>
      </w:pPr>
      <w:r>
        <w:pict>
          <v:shape style="position:absolute;margin-left:363pt;margin-top:2.08406pt;width:191.16pt;height:165.12pt;mso-position-horizontal-relative:page;mso-position-vertical-relative:paragraph;z-index:-306" type="#_x0000_t75">
            <v:imagedata o:title="" r:id="rId26"/>
          </v:shape>
        </w:pict>
      </w:r>
      <w:r>
        <w:rPr>
          <w:rFonts w:ascii="Calibri" w:cs="Calibri" w:eastAsia="Calibri" w:hAnsi="Calibri"/>
          <w:b/>
          <w:sz w:val="40"/>
          <w:szCs w:val="40"/>
        </w:rPr>
        <w:t>3)</w:t>
      </w:r>
      <w:r>
        <w:rPr>
          <w:rFonts w:ascii="Calibri" w:cs="Calibri" w:eastAsia="Calibri" w:hAnsi="Calibri"/>
          <w:b/>
          <w:sz w:val="40"/>
          <w:szCs w:val="40"/>
        </w:rPr>
        <w:t>Signalisation d’une publication </w:t>
      </w:r>
      <w:r>
        <w:rPr>
          <w:rFonts w:ascii="Calibri" w:cs="Calibri" w:eastAsia="Calibri" w:hAnsi="Calibri"/>
          <w:b/>
          <w:sz w:val="40"/>
          <w:szCs w:val="40"/>
        </w:rPr>
        <w:t>:</w:t>
      </w:r>
      <w:r>
        <w:rPr>
          <w:rFonts w:ascii="Calibri" w:cs="Calibri" w:eastAsia="Calibri" w:hAnsi="Calibri"/>
          <w:b/>
          <w:sz w:val="40"/>
          <w:szCs w:val="40"/>
        </w:rPr>
        <w:t> </w:t>
      </w:r>
      <w:r>
        <w:rPr>
          <w:rFonts w:ascii="Calibri" w:cs="Calibri" w:eastAsia="Calibri" w:hAnsi="Calibri"/>
          <w:sz w:val="40"/>
          <w:szCs w:val="40"/>
        </w:rPr>
        <w:t>pour signaler une publication, il</w:t>
      </w:r>
      <w:r>
        <w:rPr>
          <w:rFonts w:ascii="Calibri" w:cs="Calibri" w:eastAsia="Calibri" w:hAnsi="Calibri"/>
          <w:sz w:val="40"/>
          <w:szCs w:val="40"/>
        </w:rPr>
        <w:t> faut cliquer sur le bouton </w:t>
      </w:r>
      <w:r>
        <w:rPr>
          <w:rFonts w:ascii="Calibri" w:cs="Calibri" w:eastAsia="Calibri" w:hAnsi="Calibri"/>
          <w:b/>
          <w:sz w:val="40"/>
          <w:szCs w:val="40"/>
        </w:rPr>
        <w:t>menu</w:t>
      </w:r>
      <w:r>
        <w:rPr>
          <w:rFonts w:ascii="Calibri" w:cs="Calibri" w:eastAsia="Calibri" w:hAnsi="Calibri"/>
          <w:b/>
          <w:sz w:val="40"/>
          <w:szCs w:val="40"/>
        </w:rPr>
        <w:t> de publication </w:t>
      </w:r>
      <w:r>
        <w:rPr>
          <w:rFonts w:ascii="Calibri" w:cs="Calibri" w:eastAsia="Calibri" w:hAnsi="Calibri"/>
          <w:sz w:val="40"/>
          <w:szCs w:val="40"/>
        </w:rPr>
        <w:t>puis cliquer sur</w:t>
      </w:r>
      <w:r>
        <w:rPr>
          <w:rFonts w:ascii="Calibri" w:cs="Calibri" w:eastAsia="Calibri" w:hAnsi="Calibri"/>
          <w:sz w:val="40"/>
          <w:szCs w:val="40"/>
        </w:rPr>
        <w:t> </w:t>
      </w:r>
      <w:r>
        <w:rPr>
          <w:rFonts w:ascii="Calibri" w:cs="Calibri" w:eastAsia="Calibri" w:hAnsi="Calibri"/>
          <w:b/>
          <w:sz w:val="40"/>
          <w:szCs w:val="40"/>
        </w:rPr>
        <w:t>Report this post </w:t>
      </w:r>
      <w:r>
        <w:rPr>
          <w:rFonts w:ascii="Calibri" w:cs="Calibri" w:eastAsia="Calibri" w:hAnsi="Calibri"/>
          <w:sz w:val="40"/>
          <w:szCs w:val="40"/>
        </w:rPr>
        <w:t>et remplir le</w:t>
      </w:r>
      <w:r>
        <w:rPr>
          <w:rFonts w:ascii="Calibri" w:cs="Calibri" w:eastAsia="Calibri" w:hAnsi="Calibri"/>
          <w:sz w:val="40"/>
          <w:szCs w:val="40"/>
        </w:rPr>
        <w:t> format qui vous apparaîtra.</w:t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13" w:line="276" w:lineRule="auto"/>
        <w:ind w:hanging="360" w:left="948" w:right="304"/>
      </w:pPr>
      <w:r>
        <w:rPr>
          <w:rFonts w:ascii="Calibri" w:cs="Calibri" w:eastAsia="Calibri" w:hAnsi="Calibri"/>
          <w:b/>
          <w:sz w:val="40"/>
          <w:szCs w:val="40"/>
        </w:rPr>
        <w:t>4)Messages : </w:t>
      </w:r>
      <w:r>
        <w:rPr>
          <w:rFonts w:ascii="Calibri" w:cs="Calibri" w:eastAsia="Calibri" w:hAnsi="Calibri"/>
          <w:sz w:val="40"/>
          <w:szCs w:val="40"/>
        </w:rPr>
        <w:t>dans la page de </w:t>
      </w:r>
      <w:r>
        <w:rPr>
          <w:rFonts w:ascii="Calibri" w:cs="Calibri" w:eastAsia="Calibri" w:hAnsi="Calibri"/>
          <w:b/>
          <w:sz w:val="40"/>
          <w:szCs w:val="40"/>
        </w:rPr>
        <w:t>Messages </w:t>
      </w:r>
      <w:r>
        <w:rPr>
          <w:rFonts w:ascii="Calibri" w:cs="Calibri" w:eastAsia="Calibri" w:hAnsi="Calibri"/>
          <w:sz w:val="40"/>
          <w:szCs w:val="40"/>
        </w:rPr>
        <w:t>vous pouvez envoyer</w:t>
      </w:r>
      <w:r>
        <w:rPr>
          <w:rFonts w:ascii="Calibri" w:cs="Calibri" w:eastAsia="Calibri" w:hAnsi="Calibri"/>
          <w:sz w:val="40"/>
          <w:szCs w:val="40"/>
        </w:rPr>
        <w:t> des messages aux autres utilisateurs.</w:t>
      </w:r>
    </w:p>
    <w:p>
      <w:pPr>
        <w:rPr>
          <w:sz w:val="26"/>
          <w:szCs w:val="26"/>
        </w:rPr>
        <w:jc w:val="left"/>
        <w:spacing w:before="3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433"/>
        <w:sectPr>
          <w:pgMar w:bottom="280" w:footer="531" w:header="0" w:left="480" w:right="440" w:top="660"/>
          <w:pgSz w:h="16840" w:w="11920"/>
        </w:sectPr>
      </w:pPr>
      <w:r>
        <w:pict>
          <v:shape style="width:404.16pt;height:205.44pt" type="#_x0000_t75">
            <v:imagedata o:title="" r:id="rId27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18"/>
        <w:ind w:left="228"/>
      </w:pPr>
      <w:r>
        <w:pict>
          <v:shape style="position:absolute;margin-left:357pt;margin-top:39.6pt;width:201pt;height:176.28pt;mso-position-horizontal-relative:page;mso-position-vertical-relative:page;z-index:-305" type="#_x0000_t75">
            <v:imagedata o:title="" r:id="rId28"/>
          </v:shape>
        </w:pict>
      </w:r>
      <w:r>
        <w:rPr>
          <w:rFonts w:ascii="Calibri" w:cs="Calibri" w:eastAsia="Calibri" w:hAnsi="Calibri"/>
          <w:sz w:val="40"/>
          <w:szCs w:val="40"/>
        </w:rPr>
        <w:t>Cliquez sur le bouton </w:t>
      </w:r>
      <w:r>
        <w:rPr>
          <w:rFonts w:ascii="Calibri" w:cs="Calibri" w:eastAsia="Calibri" w:hAnsi="Calibri"/>
          <w:b/>
          <w:sz w:val="40"/>
          <w:szCs w:val="40"/>
        </w:rPr>
        <w:t>Send Messages</w:t>
      </w:r>
      <w:r>
        <w:rPr>
          <w:rFonts w:ascii="Calibri" w:cs="Calibri" w:eastAsia="Calibri" w:hAnsi="Calibri"/>
          <w:sz w:val="40"/>
          <w:szCs w:val="40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12" w:line="560" w:lineRule="exact"/>
        <w:ind w:left="228" w:right="4521"/>
      </w:pPr>
      <w:r>
        <w:rPr>
          <w:rFonts w:ascii="Calibri" w:cs="Calibri" w:eastAsia="Calibri" w:hAnsi="Calibri"/>
          <w:sz w:val="40"/>
          <w:szCs w:val="40"/>
        </w:rPr>
        <w:t>et Choisissez un contact pour envoyer</w:t>
      </w:r>
      <w:r>
        <w:rPr>
          <w:rFonts w:ascii="Calibri" w:cs="Calibri" w:eastAsia="Calibri" w:hAnsi="Calibri"/>
          <w:sz w:val="40"/>
          <w:szCs w:val="40"/>
        </w:rPr>
        <w:t> un message.</w:t>
      </w:r>
    </w:p>
    <w:p>
      <w:pPr>
        <w:rPr>
          <w:sz w:val="12"/>
          <w:szCs w:val="12"/>
        </w:rPr>
        <w:jc w:val="left"/>
        <w:spacing w:before="9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line="460" w:lineRule="exact"/>
        <w:ind w:left="228"/>
      </w:pPr>
      <w:r>
        <w:rPr>
          <w:rFonts w:ascii="Calibri" w:cs="Calibri" w:eastAsia="Calibri" w:hAnsi="Calibri"/>
          <w:position w:val="1"/>
          <w:sz w:val="40"/>
          <w:szCs w:val="40"/>
        </w:rPr>
        <w:t>Ce format-là vous apparaîtra pour</w:t>
      </w:r>
      <w:r>
        <w:rPr>
          <w:rFonts w:ascii="Calibri" w:cs="Calibri" w:eastAsia="Calibri" w:hAnsi="Calibri"/>
          <w:position w:val="0"/>
          <w:sz w:val="40"/>
          <w:szCs w:val="40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73" w:line="276" w:lineRule="auto"/>
        <w:ind w:left="228" w:right="5013"/>
      </w:pPr>
      <w:r>
        <w:rPr>
          <w:rFonts w:ascii="Calibri" w:cs="Calibri" w:eastAsia="Calibri" w:hAnsi="Calibri"/>
          <w:sz w:val="40"/>
          <w:szCs w:val="40"/>
        </w:rPr>
        <w:t>commencer une conversation avec</w:t>
      </w:r>
      <w:r>
        <w:rPr>
          <w:rFonts w:ascii="Calibri" w:cs="Calibri" w:eastAsia="Calibri" w:hAnsi="Calibri"/>
          <w:sz w:val="40"/>
          <w:szCs w:val="40"/>
        </w:rPr>
        <w:t> votre contact.</w:t>
      </w:r>
    </w:p>
    <w:p>
      <w:pPr>
        <w:rPr>
          <w:sz w:val="26"/>
          <w:szCs w:val="26"/>
        </w:rPr>
        <w:jc w:val="left"/>
        <w:spacing w:before="15" w:line="260" w:lineRule="exact"/>
      </w:pPr>
      <w:r>
        <w:rPr>
          <w:sz w:val="26"/>
          <w:szCs w:val="26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line="276" w:lineRule="auto"/>
        <w:ind w:hanging="360" w:left="948" w:right="302"/>
      </w:pPr>
      <w:r>
        <w:rPr>
          <w:rFonts w:ascii="Arial Unicode MS" w:cs="Arial Unicode MS" w:eastAsia="Arial Unicode MS" w:hAnsi="Arial Unicode MS"/>
          <w:sz w:val="40"/>
          <w:szCs w:val="40"/>
        </w:rPr>
        <w:t> </w:t>
      </w:r>
      <w:r>
        <w:rPr>
          <w:rFonts w:ascii="Calibri" w:cs="Calibri" w:eastAsia="Calibri" w:hAnsi="Calibri"/>
          <w:b/>
          <w:sz w:val="40"/>
          <w:szCs w:val="40"/>
        </w:rPr>
        <w:t>Home Page pour l’utilisateur Admin </w:t>
      </w:r>
      <w:r>
        <w:rPr>
          <w:rFonts w:ascii="Calibri" w:cs="Calibri" w:eastAsia="Calibri" w:hAnsi="Calibri"/>
          <w:b/>
          <w:sz w:val="40"/>
          <w:szCs w:val="40"/>
        </w:rPr>
        <w:t>: </w:t>
      </w:r>
      <w:r>
        <w:rPr>
          <w:rFonts w:ascii="Calibri" w:cs="Calibri" w:eastAsia="Calibri" w:hAnsi="Calibri"/>
          <w:sz w:val="40"/>
          <w:szCs w:val="40"/>
        </w:rPr>
        <w:t>un utilisateur Admin</w:t>
      </w:r>
      <w:r>
        <w:rPr>
          <w:rFonts w:ascii="Calibri" w:cs="Calibri" w:eastAsia="Calibri" w:hAnsi="Calibri"/>
          <w:sz w:val="40"/>
          <w:szCs w:val="40"/>
        </w:rPr>
        <w:t> a une Home Page complétement différente de celle de la</w:t>
      </w:r>
      <w:r>
        <w:rPr>
          <w:rFonts w:ascii="Calibri" w:cs="Calibri" w:eastAsia="Calibri" w:hAnsi="Calibri"/>
          <w:sz w:val="40"/>
          <w:szCs w:val="40"/>
        </w:rPr>
        <w:t> </w:t>
      </w:r>
      <w:r>
        <w:rPr>
          <w:rFonts w:ascii="Calibri" w:cs="Calibri" w:eastAsia="Calibri" w:hAnsi="Calibri"/>
          <w:sz w:val="40"/>
          <w:szCs w:val="40"/>
        </w:rPr>
        <w:t>page d’utilisateur User et Startup, </w:t>
      </w:r>
      <w:r>
        <w:rPr>
          <w:rFonts w:ascii="Calibri" w:cs="Calibri" w:eastAsia="Calibri" w:hAnsi="Calibri"/>
          <w:sz w:val="40"/>
          <w:szCs w:val="40"/>
        </w:rPr>
        <w:t>elle contient des graphes</w:t>
      </w:r>
      <w:r>
        <w:rPr>
          <w:rFonts w:ascii="Calibri" w:cs="Calibri" w:eastAsia="Calibri" w:hAnsi="Calibri"/>
          <w:sz w:val="40"/>
          <w:szCs w:val="40"/>
        </w:rPr>
        <w:t> et des statiques concernant </w:t>
      </w:r>
      <w:r>
        <w:rPr>
          <w:rFonts w:ascii="Calibri" w:cs="Calibri" w:eastAsia="Calibri" w:hAnsi="Calibri"/>
          <w:b/>
          <w:sz w:val="40"/>
          <w:szCs w:val="40"/>
        </w:rPr>
        <w:t>Top Tags….</w:t>
      </w:r>
      <w:r>
        <w:rPr>
          <w:rFonts w:ascii="Calibri" w:cs="Calibri" w:eastAsia="Calibri" w:hAnsi="Calibri"/>
          <w:sz w:val="40"/>
          <w:szCs w:val="40"/>
        </w:rPr>
      </w:r>
    </w:p>
    <w:p>
      <w:pPr>
        <w:rPr>
          <w:sz w:val="26"/>
          <w:szCs w:val="26"/>
        </w:rPr>
        <w:jc w:val="left"/>
        <w:spacing w:before="3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162"/>
      </w:pPr>
      <w:r>
        <w:pict>
          <v:shape style="width:431.28pt;height:211.44pt" type="#_x0000_t75">
            <v:imagedata o:title="" r:id="rId29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6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line="276" w:lineRule="auto"/>
        <w:ind w:hanging="360" w:left="948" w:right="199"/>
        <w:sectPr>
          <w:pgMar w:bottom="280" w:footer="531" w:header="0" w:left="480" w:right="440" w:top="660"/>
          <w:pgSz w:h="16840" w:w="11920"/>
        </w:sectPr>
      </w:pPr>
      <w:r>
        <w:rPr>
          <w:rFonts w:ascii="Arial Unicode MS" w:cs="Arial Unicode MS" w:eastAsia="Arial Unicode MS" w:hAnsi="Arial Unicode MS"/>
          <w:sz w:val="40"/>
          <w:szCs w:val="40"/>
        </w:rPr>
        <w:t> </w:t>
      </w:r>
      <w:r>
        <w:rPr>
          <w:rFonts w:ascii="Calibri" w:cs="Calibri" w:eastAsia="Calibri" w:hAnsi="Calibri"/>
          <w:b/>
          <w:sz w:val="40"/>
          <w:szCs w:val="40"/>
        </w:rPr>
        <w:t>Users Page : </w:t>
      </w:r>
      <w:r>
        <w:rPr>
          <w:rFonts w:ascii="Calibri" w:cs="Calibri" w:eastAsia="Calibri" w:hAnsi="Calibri"/>
          <w:sz w:val="40"/>
          <w:szCs w:val="40"/>
        </w:rPr>
        <w:t>l’utilisateur de type Admin peut voir la liste des</w:t>
      </w:r>
      <w:r>
        <w:rPr>
          <w:rFonts w:ascii="Calibri" w:cs="Calibri" w:eastAsia="Calibri" w:hAnsi="Calibri"/>
          <w:sz w:val="40"/>
          <w:szCs w:val="40"/>
        </w:rPr>
        <w:t> </w:t>
      </w:r>
      <w:r>
        <w:rPr>
          <w:rFonts w:ascii="Calibri" w:cs="Calibri" w:eastAsia="Calibri" w:hAnsi="Calibri"/>
          <w:sz w:val="40"/>
          <w:szCs w:val="40"/>
        </w:rPr>
        <w:t>utilisateurs de type User, et il peut aussi supprimer leurs</w:t>
      </w:r>
      <w:r>
        <w:rPr>
          <w:rFonts w:ascii="Calibri" w:cs="Calibri" w:eastAsia="Calibri" w:hAnsi="Calibri"/>
          <w:sz w:val="40"/>
          <w:szCs w:val="40"/>
        </w:rPr>
        <w:t> comptes ou promouvoir à un Admin.</w:t>
      </w:r>
    </w:p>
    <w:p>
      <w:pPr>
        <w:rPr>
          <w:sz w:val="10"/>
          <w:szCs w:val="10"/>
        </w:rPr>
        <w:jc w:val="left"/>
        <w:spacing w:before="10" w:line="100" w:lineRule="exact"/>
      </w:pPr>
      <w:r>
        <w:rPr>
          <w:sz w:val="10"/>
          <w:szCs w:val="1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373"/>
      </w:pPr>
      <w:r>
        <w:pict>
          <v:shape style="width:410.16pt;height:180.84pt" type="#_x0000_t75">
            <v:imagedata o:title="" r:id="rId30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line="276" w:lineRule="auto"/>
        <w:ind w:hanging="360" w:left="948" w:right="246"/>
      </w:pPr>
      <w:r>
        <w:rPr>
          <w:rFonts w:ascii="Arial Unicode MS" w:cs="Arial Unicode MS" w:eastAsia="Arial Unicode MS" w:hAnsi="Arial Unicode MS"/>
          <w:sz w:val="40"/>
          <w:szCs w:val="40"/>
        </w:rPr>
        <w:t> </w:t>
      </w:r>
      <w:r>
        <w:rPr>
          <w:rFonts w:ascii="Calibri" w:cs="Calibri" w:eastAsia="Calibri" w:hAnsi="Calibri"/>
          <w:b/>
          <w:sz w:val="40"/>
          <w:szCs w:val="40"/>
        </w:rPr>
        <w:t>Startups Page : </w:t>
      </w:r>
      <w:r>
        <w:rPr>
          <w:rFonts w:ascii="Calibri" w:cs="Calibri" w:eastAsia="Calibri" w:hAnsi="Calibri"/>
          <w:sz w:val="40"/>
          <w:szCs w:val="40"/>
        </w:rPr>
        <w:t>l’utilisateur </w:t>
      </w:r>
      <w:r>
        <w:rPr>
          <w:rFonts w:ascii="Calibri" w:cs="Calibri" w:eastAsia="Calibri" w:hAnsi="Calibri"/>
          <w:sz w:val="40"/>
          <w:szCs w:val="40"/>
        </w:rPr>
        <w:t>de type Admin peut aussi voir la</w:t>
      </w:r>
      <w:r>
        <w:rPr>
          <w:rFonts w:ascii="Calibri" w:cs="Calibri" w:eastAsia="Calibri" w:hAnsi="Calibri"/>
          <w:sz w:val="40"/>
          <w:szCs w:val="40"/>
        </w:rPr>
        <w:t> liste des utilisateurs de type Startup, seulement supprimer</w:t>
      </w:r>
      <w:r>
        <w:rPr>
          <w:rFonts w:ascii="Calibri" w:cs="Calibri" w:eastAsia="Calibri" w:hAnsi="Calibri"/>
          <w:sz w:val="40"/>
          <w:szCs w:val="40"/>
        </w:rPr>
        <w:t> leurs comptes.</w:t>
      </w:r>
    </w:p>
    <w:p>
      <w:pPr>
        <w:rPr>
          <w:sz w:val="26"/>
          <w:szCs w:val="26"/>
        </w:rPr>
        <w:jc w:val="left"/>
        <w:spacing w:before="3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426"/>
      </w:pPr>
      <w:r>
        <w:pict>
          <v:shape style="width:404.88pt;height:165.36pt" type="#_x0000_t75">
            <v:imagedata o:title="" r:id="rId31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4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line="276" w:lineRule="auto"/>
        <w:ind w:hanging="360" w:left="948" w:right="380"/>
        <w:sectPr>
          <w:pgMar w:bottom="280" w:footer="531" w:header="0" w:left="480" w:right="440" w:top="580"/>
          <w:pgSz w:h="16840" w:w="11920"/>
        </w:sectPr>
      </w:pPr>
      <w:r>
        <w:rPr>
          <w:rFonts w:ascii="Arial Unicode MS" w:cs="Arial Unicode MS" w:eastAsia="Arial Unicode MS" w:hAnsi="Arial Unicode MS"/>
          <w:sz w:val="40"/>
          <w:szCs w:val="40"/>
        </w:rPr>
        <w:t> </w:t>
      </w:r>
      <w:r>
        <w:rPr>
          <w:rFonts w:ascii="Calibri" w:cs="Calibri" w:eastAsia="Calibri" w:hAnsi="Calibri"/>
          <w:b/>
          <w:sz w:val="40"/>
          <w:szCs w:val="40"/>
        </w:rPr>
        <w:t>Les signalisations des publications/des bogues (Posts/Bug</w:t>
      </w:r>
      <w:r>
        <w:rPr>
          <w:rFonts w:ascii="Calibri" w:cs="Calibri" w:eastAsia="Calibri" w:hAnsi="Calibri"/>
          <w:b/>
          <w:sz w:val="40"/>
          <w:szCs w:val="40"/>
        </w:rPr>
        <w:t> Reports) : </w:t>
      </w:r>
      <w:r>
        <w:rPr>
          <w:rFonts w:ascii="Calibri" w:cs="Calibri" w:eastAsia="Calibri" w:hAnsi="Calibri"/>
          <w:sz w:val="40"/>
          <w:szCs w:val="40"/>
        </w:rPr>
        <w:t>l’utilisateur Admin peut aussi voir la liste des</w:t>
      </w:r>
      <w:r>
        <w:rPr>
          <w:rFonts w:ascii="Calibri" w:cs="Calibri" w:eastAsia="Calibri" w:hAnsi="Calibri"/>
          <w:sz w:val="40"/>
          <w:szCs w:val="40"/>
        </w:rPr>
        <w:t> </w:t>
      </w:r>
      <w:r>
        <w:rPr>
          <w:rFonts w:ascii="Calibri" w:cs="Calibri" w:eastAsia="Calibri" w:hAnsi="Calibri"/>
          <w:sz w:val="40"/>
          <w:szCs w:val="40"/>
        </w:rPr>
        <w:t>publications et des bogues signalés par les autres</w:t>
      </w:r>
      <w:r>
        <w:rPr>
          <w:rFonts w:ascii="Calibri" w:cs="Calibri" w:eastAsia="Calibri" w:hAnsi="Calibri"/>
          <w:sz w:val="40"/>
          <w:szCs w:val="40"/>
        </w:rPr>
        <w:t> utilisateurs. Il peut aussi voir la publication signalé et la</w:t>
      </w:r>
      <w:r>
        <w:rPr>
          <w:rFonts w:ascii="Calibri" w:cs="Calibri" w:eastAsia="Calibri" w:hAnsi="Calibri"/>
          <w:sz w:val="40"/>
          <w:szCs w:val="40"/>
        </w:rPr>
        <w:t> supprimer.</w:t>
      </w:r>
    </w:p>
    <w:p>
      <w:pPr>
        <w:rPr>
          <w:sz w:val="10"/>
          <w:szCs w:val="10"/>
        </w:rPr>
        <w:jc w:val="left"/>
        <w:spacing w:before="10" w:line="100" w:lineRule="exact"/>
      </w:pPr>
      <w:r>
        <w:rPr>
          <w:sz w:val="10"/>
          <w:szCs w:val="1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840"/>
      </w:pPr>
      <w:r>
        <w:pict>
          <v:shape style="width:463.44pt;height:189.12pt" type="#_x0000_t75">
            <v:imagedata o:title="" r:id="rId32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line="460" w:lineRule="exact"/>
        <w:ind w:left="228"/>
      </w:pPr>
      <w:r>
        <w:rPr>
          <w:rFonts w:ascii="Calibri" w:cs="Calibri" w:eastAsia="Calibri" w:hAnsi="Calibri"/>
          <w:b/>
          <w:position w:val="1"/>
          <w:sz w:val="40"/>
          <w:szCs w:val="40"/>
        </w:rPr>
        <w:t>N.B : </w:t>
      </w:r>
      <w:r>
        <w:rPr>
          <w:rFonts w:ascii="Calibri" w:cs="Calibri" w:eastAsia="Calibri" w:hAnsi="Calibri"/>
          <w:position w:val="1"/>
          <w:sz w:val="40"/>
          <w:szCs w:val="40"/>
        </w:rPr>
        <w:t>pour supprimer une publication, il faut juste appuyer au</w:t>
      </w:r>
      <w:r>
        <w:rPr>
          <w:rFonts w:ascii="Calibri" w:cs="Calibri" w:eastAsia="Calibri" w:hAnsi="Calibri"/>
          <w:position w:val="0"/>
          <w:sz w:val="40"/>
          <w:szCs w:val="40"/>
        </w:rPr>
      </w:r>
    </w:p>
    <w:p>
      <w:pPr>
        <w:rPr>
          <w:rFonts w:ascii="Calibri" w:cs="Calibri" w:eastAsia="Calibri" w:hAnsi="Calibri"/>
          <w:sz w:val="40"/>
          <w:szCs w:val="40"/>
        </w:rPr>
        <w:jc w:val="left"/>
        <w:spacing w:before="74"/>
        <w:ind w:left="228"/>
      </w:pPr>
      <w:r>
        <w:rPr>
          <w:rFonts w:ascii="Calibri" w:cs="Calibri" w:eastAsia="Calibri" w:hAnsi="Calibri"/>
          <w:sz w:val="40"/>
          <w:szCs w:val="40"/>
        </w:rPr>
        <w:t>bouton rouge de Suppression.</w:t>
      </w:r>
    </w:p>
    <w:p>
      <w:pPr>
        <w:rPr>
          <w:sz w:val="12"/>
          <w:szCs w:val="12"/>
        </w:rPr>
        <w:jc w:val="left"/>
        <w:spacing w:before="4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201"/>
      </w:pPr>
      <w:r>
        <w:pict>
          <v:shape style="width:327.24pt;height:253.56pt" type="#_x0000_t75">
            <v:imagedata o:title="" r:id="rId33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sectPr>
      <w:pgMar w:bottom="280" w:footer="531" w:header="0" w:left="480" w:right="440" w:top="580"/>
      <w:pgSz w:h="16840" w:w="11920"/>
    </w:sectPr>
  </w:body>
</w:document>
</file>

<file path=word/footer1.xml><?xml version="1.0" encoding="utf-8"?>
<w:ft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p>
    <w:pPr>
      <w:rPr>
        <w:sz w:val="20"/>
        <w:szCs w:val="20"/>
      </w:rPr>
      <w:jc w:val="left"/>
      <w:spacing w:line="200" w:lineRule="exact"/>
    </w:pPr>
    <w:r>
      <w:pict>
        <v:group coordorigin="587,16107" coordsize="10766,465" style="position:absolute;margin-left:29.35pt;margin-top:805.366pt;width:538.28pt;height:23.26pt;mso-position-horizontal-relative:page;mso-position-vertical-relative:page;z-index:-315">
          <v:shape coordorigin="10243,16154" coordsize="1073,0" filled="f" path="m10243,16154l11316,16154e" strokecolor="#A7DFA7" stroked="t" strokeweight="3.7pt" style="position:absolute;left:10243;top:16154;width:1073;height:0">
            <v:path arrowok="t"/>
          </v:shape>
          <v:shape coordorigin="10300,16190" coordsize="0,310" filled="f" path="m10300,16190l10300,16500e" strokecolor="#A7DFA7" stroked="t" strokeweight="5.86pt" style="position:absolute;left:10300;top:16190;width:0;height:310">
            <v:path arrowok="t"/>
          </v:shape>
          <v:shape coordorigin="11258,16190" coordsize="0,310" filled="f" path="m11258,16190l11258,16500e" strokecolor="#A7DFA7" stroked="t" strokeweight="5.86pt" style="position:absolute;left:11258;top:16190;width:0;height:310">
            <v:path arrowok="t"/>
          </v:shape>
          <v:shape coordorigin="10243,16536" coordsize="1073,0" filled="f" path="m10243,16536l11316,16536e" strokecolor="#A7DFA7" stroked="t" strokeweight="3.7pt" style="position:absolute;left:10243;top:16536;width:1073;height:0">
            <v:path arrowok="t"/>
          </v:shape>
          <v:shape coordorigin="10358,16190" coordsize="842,309" fillcolor="#A7DFA7" filled="t" path="m11200,16499l11200,16190,10358,16190,10358,16499,11200,16499xe" stroked="f" style="position:absolute;left:10358;top:16190;width:842;height:309">
            <v:path arrowok="t"/>
            <v:fill/>
          </v:shape>
          <v:shape coordorigin="593,16113" coordsize="9650,0" filled="f" path="m593,16113l10243,16113e" strokecolor="#000000" stroked="t" strokeweight="0.57998pt" style="position:absolute;left:593;top:16113;width:9650;height:0">
            <v:path arrowok="t"/>
          </v:shape>
          <v:shape coordorigin="10243,16154" coordsize="10,0" filled="f" path="m10243,16154l10252,16154e" strokecolor="#A7DFA7" stroked="t" strokeweight="3.7pt" style="position:absolute;left:10243;top:16154;width:10;height:0">
            <v:path arrowok="t"/>
          </v:shape>
          <v:shape coordorigin="10243,16113" coordsize="10,0" filled="f" path="m10243,16113l10252,16113e" strokecolor="#000000" stroked="t" strokeweight="0.57998pt" style="position:absolute;left:10243;top:16113;width:10;height:0">
            <v:path arrowok="t"/>
          </v:shape>
          <v:shape coordorigin="10252,16113" coordsize="1063,0" filled="f" path="m10252,16113l11316,16113e" strokecolor="#000000" stroked="t" strokeweight="0.57998pt" style="position:absolute;left:10252;top:16113;width:1063;height:0">
            <v:path arrowok="t"/>
          </v:shape>
          <v:shape coordorigin="10252,16154" coordsize="1063,0" filled="f" path="m10252,16154l11316,16154e" strokecolor="#A7DFA7" stroked="t" strokeweight="3.7pt" style="position:absolute;left:10252;top:16154;width:1063;height:0">
            <v:path arrowok="t"/>
          </v:shape>
          <v:shape coordorigin="10243,16536" coordsize="1073,0" filled="f" path="m10243,16536l11316,16536e" strokecolor="#A7DFA7" stroked="t" strokeweight="3.7pt" style="position:absolute;left:10243;top:16536;width:1073;height:0">
            <v:path arrowok="t"/>
          </v:shape>
          <w10:wrap type="none"/>
        </v:group>
      </w:pict>
    </w:r>
    <w:r>
      <w:pict>
        <v:shape filled="f" stroked="f" style="position:absolute;margin-left:34.4pt;margin-top:810.536pt;width:220.274pt;height:13.04pt;mso-position-horizontal-relative:page;mso-position-vertical-relative:page;z-index:-314" type="#_x0000_t202">
          <v:textbox inset="0,0,0,0">
            <w:txbxContent>
              <w:p>
                <w:pPr>
                  <w:rPr>
                    <w:rFonts w:ascii="Calibri" w:cs="Calibri" w:eastAsia="Calibri" w:hAnsi="Calibri"/>
                    <w:sz w:val="22"/>
                    <w:szCs w:val="22"/>
                  </w:rPr>
                  <w:jc w:val="left"/>
                  <w:spacing w:line="240" w:lineRule="exact"/>
                  <w:ind w:left="20" w:right="-33"/>
                </w:pPr>
                <w:r>
                  <w:rPr>
                    <w:rFonts w:ascii="Calibri" w:cs="Calibri" w:eastAsia="Calibri" w:hAnsi="Calibri"/>
                    <w:position w:val="1"/>
                    <w:sz w:val="22"/>
                    <w:szCs w:val="22"/>
                  </w:rPr>
                  <w:t>Ecole </w:t>
                </w:r>
                <w:r>
                  <w:rPr>
                    <w:rFonts w:ascii="Calibri" w:cs="Calibri" w:eastAsia="Calibri" w:hAnsi="Calibri"/>
                    <w:position w:val="1"/>
                    <w:sz w:val="22"/>
                    <w:szCs w:val="22"/>
                  </w:rPr>
                  <w:t>Supérieure d’Informatique – </w:t>
                </w:r>
                <w:r>
                  <w:rPr>
                    <w:rFonts w:ascii="Calibri" w:cs="Calibri" w:eastAsia="Calibri" w:hAnsi="Calibri"/>
                    <w:position w:val="1"/>
                    <w:sz w:val="22"/>
                    <w:szCs w:val="22"/>
                  </w:rPr>
                  <w:t>Sidi Bel Abbes</w:t>
                </w:r>
                <w:r>
                  <w:rPr>
                    <w:rFonts w:ascii="Calibri" w:cs="Calibri" w:eastAsia="Calibri" w:hAnsi="Calibri"/>
                    <w:position w:val="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pict>
        <v:shape filled="f" stroked="f" style="position:absolute;margin-left:515.9pt;margin-top:812pt;width:18.64pt;height:13.04pt;mso-position-horizontal-relative:page;mso-position-vertical-relative:page;z-index:-313" type="#_x0000_t202">
          <v:textbox inset="0,0,0,0">
            <w:txbxContent>
              <w:p>
                <w:pPr>
                  <w:rPr>
                    <w:rFonts w:ascii="Arial Black" w:cs="Arial Black" w:eastAsia="Arial Black" w:hAnsi="Arial Black"/>
                    <w:sz w:val="22"/>
                    <w:szCs w:val="22"/>
                  </w:rPr>
                  <w:jc w:val="left"/>
                  <w:spacing w:line="260" w:lineRule="exact"/>
                  <w:ind w:left="40"/>
                </w:pPr>
                <w:r>
                  <w:rPr>
                    <w:rFonts w:ascii="Arial Black" w:cs="Arial Black" w:eastAsia="Arial Black" w:hAnsi="Arial Black"/>
                    <w:b/>
                    <w:position w:val="2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ascii="Arial Black" w:cs="Arial Black" w:eastAsia="Arial Black" w:hAnsi="Arial Black"/>
                    <w:b/>
                    <w:position w:val="2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Arial Black" w:cs="Arial Black" w:eastAsia="Arial Black" w:hAnsi="Arial Black"/>
                    <w:b/>
                    <w:position w:val="2"/>
                    <w:sz w:val="22"/>
                    <w:szCs w:val="22"/>
                  </w:rPr>
                </w:r>
                <w:r>
                  <w:rPr>
                    <w:rFonts w:ascii="Arial Black" w:cs="Arial Black" w:eastAsia="Arial Black" w:hAnsi="Arial Black"/>
                    <w:position w:val="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theme/theme1.xml" Type="http://schemas.openxmlformats.org/officeDocument/2006/relationships/theme"/><Relationship Id="rId4" Target="media\image1.jpg" Type="http://schemas.openxmlformats.org/officeDocument/2006/relationships/image"/><Relationship Id="rId5" Target="media\image2.png" Type="http://schemas.openxmlformats.org/officeDocument/2006/relationships/image"/><Relationship Id="rId6" Target="footer1.xml" Type="http://schemas.openxmlformats.org/officeDocument/2006/relationships/footer"/><Relationship Id="rId7" Target="media\image3.jpg" Type="http://schemas.openxmlformats.org/officeDocument/2006/relationships/image"/><Relationship Id="rId8" Target="media\image4.jpg" Type="http://schemas.openxmlformats.org/officeDocument/2006/relationships/image"/><Relationship Id="rId9" Target="media\image5.jpg" Type="http://schemas.openxmlformats.org/officeDocument/2006/relationships/image"/><Relationship Id="rId10" Target="media\image6.jpg" Type="http://schemas.openxmlformats.org/officeDocument/2006/relationships/image"/><Relationship Id="rId11" Target="media\image7.jpg" Type="http://schemas.openxmlformats.org/officeDocument/2006/relationships/image"/><Relationship Id="rId12" Target="media\image8.jpg" Type="http://schemas.openxmlformats.org/officeDocument/2006/relationships/image"/><Relationship Id="rId13" Target="media\image9.jpg" Type="http://schemas.openxmlformats.org/officeDocument/2006/relationships/image"/><Relationship Id="rId14" Target="media\image10.jpg" Type="http://schemas.openxmlformats.org/officeDocument/2006/relationships/image"/><Relationship Id="rId15" Target="media\image11.jpg" Type="http://schemas.openxmlformats.org/officeDocument/2006/relationships/image"/><Relationship Id="rId16" Target="media\image12.jpg" Type="http://schemas.openxmlformats.org/officeDocument/2006/relationships/image"/><Relationship Id="rId17" Target="media\image13.jpg" Type="http://schemas.openxmlformats.org/officeDocument/2006/relationships/image"/><Relationship Id="rId18" Target="media\image14.jpg" Type="http://schemas.openxmlformats.org/officeDocument/2006/relationships/image"/><Relationship Id="rId19" Target="media\image15.jpg" Type="http://schemas.openxmlformats.org/officeDocument/2006/relationships/image"/><Relationship Id="rId20" Target="media\image16.jpg" Type="http://schemas.openxmlformats.org/officeDocument/2006/relationships/image"/><Relationship Id="rId21" Target="media\image17.jpg" Type="http://schemas.openxmlformats.org/officeDocument/2006/relationships/image"/><Relationship Id="rId22" Target="media\image18.jpg" Type="http://schemas.openxmlformats.org/officeDocument/2006/relationships/image"/><Relationship Id="rId23" Target="media\image19.jpg" Type="http://schemas.openxmlformats.org/officeDocument/2006/relationships/image"/><Relationship Id="rId24" Target="media\image20.jpg" Type="http://schemas.openxmlformats.org/officeDocument/2006/relationships/image"/><Relationship Id="rId25" Target="media\image21.jpg" Type="http://schemas.openxmlformats.org/officeDocument/2006/relationships/image"/><Relationship Id="rId26" Target="media\image22.jpg" Type="http://schemas.openxmlformats.org/officeDocument/2006/relationships/image"/><Relationship Id="rId27" Target="media\image23.jpg" Type="http://schemas.openxmlformats.org/officeDocument/2006/relationships/image"/><Relationship Id="rId28" Target="media\image24.jpg" Type="http://schemas.openxmlformats.org/officeDocument/2006/relationships/image"/><Relationship Id="rId29" Target="media\image25.jpg" Type="http://schemas.openxmlformats.org/officeDocument/2006/relationships/image"/><Relationship Id="rId30" Target="media\image26.jpg" Type="http://schemas.openxmlformats.org/officeDocument/2006/relationships/image"/><Relationship Id="rId31" Target="media\image27.jpg" Type="http://schemas.openxmlformats.org/officeDocument/2006/relationships/image"/><Relationship Id="rId32" Target="media\image28.jpg" Type="http://schemas.openxmlformats.org/officeDocument/2006/relationships/image"/><Relationship Id="rId33" Target="media\image29.jpg" Type="http://schemas.openxmlformats.org/officeDocument/2006/relationships/image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/>
</file>